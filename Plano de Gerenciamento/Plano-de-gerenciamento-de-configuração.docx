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40F8" w14:textId="77777777" w:rsidR="0029261B" w:rsidRPr="00646584" w:rsidRDefault="00321754" w:rsidP="00B975B2"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21A25ED" wp14:editId="402D9EAF">
                <wp:simplePos x="0" y="0"/>
                <wp:positionH relativeFrom="column">
                  <wp:posOffset>4457909</wp:posOffset>
                </wp:positionH>
                <wp:positionV relativeFrom="paragraph">
                  <wp:posOffset>116289</wp:posOffset>
                </wp:positionV>
                <wp:extent cx="1555845" cy="1856096"/>
                <wp:effectExtent l="0" t="0" r="6350" b="0"/>
                <wp:wrapNone/>
                <wp:docPr id="4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845" cy="18560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D6B04F" w14:textId="5EC0D4DB" w:rsidR="00BC5D4D" w:rsidRDefault="00BC5D4D" w:rsidP="002F68BB">
                            <w:pPr>
                              <w:pStyle w:val="Titulodocumento"/>
                              <w:jc w:val="both"/>
                            </w:pPr>
                            <w:r>
                              <w:br/>
                            </w:r>
                            <w:r w:rsidR="00190205">
                              <w:rPr>
                                <w:noProof/>
                              </w:rPr>
                              <w:drawing>
                                <wp:inline distT="0" distB="0" distL="0" distR="0" wp14:anchorId="1BF98862" wp14:editId="707BF708">
                                  <wp:extent cx="1372870" cy="969645"/>
                                  <wp:effectExtent l="0" t="0" r="0" b="1905"/>
                                  <wp:docPr id="793612687" name="Imagem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72870" cy="9696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Del="00DD5802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1A25ED"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26" type="#_x0000_t202" style="position:absolute;left:0;text-align:left;margin-left:351pt;margin-top:9.15pt;width:122.5pt;height:146.1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" stroked="f">
                <v:textbox>
                  <w:txbxContent>
                    <w:p w14:paraId="29D6B04F" w14:textId="5EC0D4DB" w:rsidR="00BC5D4D" w:rsidRDefault="00BC5D4D" w:rsidP="002F68BB">
                      <w:pPr>
                        <w:pStyle w:val="Titulodocumento"/>
                        <w:jc w:val="both"/>
                      </w:pPr>
                      <w:r>
                        <w:br/>
                      </w:r>
                      <w:r w:rsidR="00190205">
                        <w:rPr>
                          <w:noProof/>
                        </w:rPr>
                        <w:drawing>
                          <wp:inline distT="0" distB="0" distL="0" distR="0" wp14:anchorId="1BF98862" wp14:editId="707BF708">
                            <wp:extent cx="1372870" cy="969645"/>
                            <wp:effectExtent l="0" t="0" r="0" b="1905"/>
                            <wp:docPr id="793612687" name="Imagem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72870" cy="9696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DD5802">
                        <w:rPr>
                          <w:noProof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6DD77568" w14:textId="7E95A5D0" w:rsidR="00E37636" w:rsidRPr="00646584" w:rsidRDefault="00CD27C1" w:rsidP="00B975B2">
      <w:pPr>
        <w:rPr>
          <w:color w:val="auto"/>
        </w:rPr>
        <w:sectPr w:rsidR="00E37636" w:rsidRPr="00646584" w:rsidSect="00C756E4">
          <w:footerReference w:type="first" r:id="rId13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D1132F9" wp14:editId="57DD6262">
                <wp:simplePos x="0" y="0"/>
                <wp:positionH relativeFrom="column">
                  <wp:posOffset>-895406</wp:posOffset>
                </wp:positionH>
                <wp:positionV relativeFrom="paragraph">
                  <wp:posOffset>6151467</wp:posOffset>
                </wp:positionV>
                <wp:extent cx="7548880" cy="1240413"/>
                <wp:effectExtent l="0" t="0" r="0" b="0"/>
                <wp:wrapNone/>
                <wp:docPr id="5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8880" cy="12404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558"/>
                              <w:gridCol w:w="7070"/>
                            </w:tblGrid>
                            <w:tr w:rsidR="00BC5D4D" w:rsidRPr="00441FF9" w14:paraId="50AAB848" w14:textId="77777777" w:rsidTr="00667ECC">
                              <w:trPr>
                                <w:jc w:val="center"/>
                              </w:trPr>
                              <w:tc>
                                <w:tcPr>
                                  <w:tcW w:w="2558" w:type="dxa"/>
                                  <w:shd w:val="clear" w:color="auto" w:fill="DBE5F1"/>
                                  <w:vAlign w:val="center"/>
                                </w:tcPr>
                                <w:p w14:paraId="4AF95828" w14:textId="77777777" w:rsidR="00BC5D4D" w:rsidRPr="00441FF9" w:rsidRDefault="00BC5D4D" w:rsidP="00667ECC">
                                  <w:pPr>
                                    <w:rPr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lang w:eastAsia="en-US"/>
                                    </w:rPr>
                                    <w:t>Projeto</w:t>
                                  </w:r>
                                </w:p>
                              </w:tc>
                              <w:tc>
                                <w:tcPr>
                                  <w:tcW w:w="7070" w:type="dxa"/>
                                </w:tcPr>
                                <w:p w14:paraId="261B3615" w14:textId="43A4C153" w:rsidR="00BC5D4D" w:rsidRPr="00667ECC" w:rsidRDefault="009D4D3A" w:rsidP="00E81203">
                                  <w:r w:rsidRPr="009D4D3A">
                                    <w:t>A Ponte dos Juros - A Jornada Contra o Dragão da Dívida</w:t>
                                  </w:r>
                                </w:p>
                              </w:tc>
                            </w:tr>
                            <w:tr w:rsidR="00BC5D4D" w:rsidRPr="00441FF9" w14:paraId="03A35F15" w14:textId="77777777" w:rsidTr="00667ECC">
                              <w:trPr>
                                <w:jc w:val="center"/>
                              </w:trPr>
                              <w:tc>
                                <w:tcPr>
                                  <w:tcW w:w="2558" w:type="dxa"/>
                                  <w:shd w:val="clear" w:color="auto" w:fill="DBE5F1"/>
                                  <w:vAlign w:val="center"/>
                                </w:tcPr>
                                <w:p w14:paraId="030734BF" w14:textId="77777777" w:rsidR="00BC5D4D" w:rsidRPr="00441FF9" w:rsidRDefault="00BC5D4D" w:rsidP="00667ECC">
                                  <w:pPr>
                                    <w:rPr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lang w:eastAsia="en-US"/>
                                    </w:rPr>
                                    <w:t>Gerente de Projetos</w:t>
                                  </w:r>
                                </w:p>
                              </w:tc>
                              <w:tc>
                                <w:tcPr>
                                  <w:tcW w:w="7070" w:type="dxa"/>
                                </w:tcPr>
                                <w:p w14:paraId="77BFDC83" w14:textId="2675CC8E" w:rsidR="00BC5D4D" w:rsidRPr="00441FF9" w:rsidRDefault="00BD7FE3" w:rsidP="00E81203">
                                  <w:pPr>
                                    <w:rPr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lang w:eastAsia="en-US"/>
                                    </w:rPr>
                                    <w:t>Renan Batista Dos Santos</w:t>
                                  </w:r>
                                </w:p>
                              </w:tc>
                            </w:tr>
                            <w:tr w:rsidR="00BC5D4D" w:rsidRPr="00441FF9" w14:paraId="18A56B1B" w14:textId="77777777" w:rsidTr="00667ECC">
                              <w:trPr>
                                <w:jc w:val="center"/>
                              </w:trPr>
                              <w:tc>
                                <w:tcPr>
                                  <w:tcW w:w="2558" w:type="dxa"/>
                                  <w:shd w:val="clear" w:color="auto" w:fill="DBE5F1"/>
                                  <w:vAlign w:val="center"/>
                                </w:tcPr>
                                <w:p w14:paraId="5A8FDE7D" w14:textId="77777777" w:rsidR="00BC5D4D" w:rsidRPr="00667ECC" w:rsidRDefault="00BC5D4D" w:rsidP="00667ECC">
                                  <w:pPr>
                                    <w:rPr>
                                      <w:lang w:eastAsia="en-US"/>
                                    </w:rPr>
                                  </w:pPr>
                                  <w:r w:rsidRPr="00667ECC">
                                    <w:rPr>
                                      <w:lang w:eastAsia="en-US"/>
                                    </w:rPr>
                                    <w:t>Fábrica de Software</w:t>
                                  </w:r>
                                </w:p>
                              </w:tc>
                              <w:tc>
                                <w:tcPr>
                                  <w:tcW w:w="7070" w:type="dxa"/>
                                </w:tcPr>
                                <w:p w14:paraId="51D92906" w14:textId="09426D91" w:rsidR="00BC5D4D" w:rsidRPr="00441FF9" w:rsidRDefault="00A2088E" w:rsidP="00E81203">
                                  <w:pPr>
                                    <w:rPr>
                                      <w:lang w:eastAsia="en-US"/>
                                    </w:rPr>
                                  </w:pPr>
                                  <w:r w:rsidRPr="00A2088E">
                                    <w:rPr>
                                      <w:lang w:eastAsia="en-US"/>
                                    </w:rPr>
                                    <w:t>Evolução dos Juros</w:t>
                                  </w:r>
                                </w:p>
                              </w:tc>
                            </w:tr>
                          </w:tbl>
                          <w:p w14:paraId="672A6659" w14:textId="77777777" w:rsidR="00BC5D4D" w:rsidRPr="00FB1B97" w:rsidRDefault="00BC5D4D" w:rsidP="00A95F02">
                            <w:pPr>
                              <w:pStyle w:val="Ttulo5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132F9" id="Text Box 60" o:spid="_x0000_s1027" type="#_x0000_t202" style="position:absolute;left:0;text-align:left;margin-left:-70.5pt;margin-top:484.35pt;width:594.4pt;height:97.6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" filled="f" stroked="f">
                <v:textbox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558"/>
                        <w:gridCol w:w="7070"/>
                      </w:tblGrid>
                      <w:tr w:rsidR="00BC5D4D" w:rsidRPr="00441FF9" w14:paraId="50AAB848" w14:textId="77777777" w:rsidTr="00667ECC">
                        <w:trPr>
                          <w:jc w:val="center"/>
                        </w:trPr>
                        <w:tc>
                          <w:tcPr>
                            <w:tcW w:w="2558" w:type="dxa"/>
                            <w:shd w:val="clear" w:color="auto" w:fill="DBE5F1"/>
                            <w:vAlign w:val="center"/>
                          </w:tcPr>
                          <w:p w14:paraId="4AF95828" w14:textId="77777777" w:rsidR="00BC5D4D" w:rsidRPr="00441FF9" w:rsidRDefault="00BC5D4D" w:rsidP="00667ECC">
                            <w:pPr>
                              <w:rPr>
                                <w:lang w:eastAsia="en-US"/>
                              </w:rPr>
                            </w:pPr>
                            <w:r>
                              <w:rPr>
                                <w:lang w:eastAsia="en-US"/>
                              </w:rPr>
                              <w:t>Projeto</w:t>
                            </w:r>
                          </w:p>
                        </w:tc>
                        <w:tc>
                          <w:tcPr>
                            <w:tcW w:w="7070" w:type="dxa"/>
                          </w:tcPr>
                          <w:p w14:paraId="261B3615" w14:textId="43A4C153" w:rsidR="00BC5D4D" w:rsidRPr="00667ECC" w:rsidRDefault="009D4D3A" w:rsidP="00E81203">
                            <w:r w:rsidRPr="009D4D3A">
                              <w:t>A Ponte dos Juros - A Jornada Contra o Dragão da Dívida</w:t>
                            </w:r>
                          </w:p>
                        </w:tc>
                      </w:tr>
                      <w:tr w:rsidR="00BC5D4D" w:rsidRPr="00441FF9" w14:paraId="03A35F15" w14:textId="77777777" w:rsidTr="00667ECC">
                        <w:trPr>
                          <w:jc w:val="center"/>
                        </w:trPr>
                        <w:tc>
                          <w:tcPr>
                            <w:tcW w:w="2558" w:type="dxa"/>
                            <w:shd w:val="clear" w:color="auto" w:fill="DBE5F1"/>
                            <w:vAlign w:val="center"/>
                          </w:tcPr>
                          <w:p w14:paraId="030734BF" w14:textId="77777777" w:rsidR="00BC5D4D" w:rsidRPr="00441FF9" w:rsidRDefault="00BC5D4D" w:rsidP="00667ECC">
                            <w:pPr>
                              <w:rPr>
                                <w:lang w:eastAsia="en-US"/>
                              </w:rPr>
                            </w:pPr>
                            <w:r>
                              <w:rPr>
                                <w:lang w:eastAsia="en-US"/>
                              </w:rPr>
                              <w:t>Gerente de Projetos</w:t>
                            </w:r>
                          </w:p>
                        </w:tc>
                        <w:tc>
                          <w:tcPr>
                            <w:tcW w:w="7070" w:type="dxa"/>
                          </w:tcPr>
                          <w:p w14:paraId="77BFDC83" w14:textId="2675CC8E" w:rsidR="00BC5D4D" w:rsidRPr="00441FF9" w:rsidRDefault="00BD7FE3" w:rsidP="00E81203">
                            <w:pPr>
                              <w:rPr>
                                <w:lang w:eastAsia="en-US"/>
                              </w:rPr>
                            </w:pPr>
                            <w:r>
                              <w:rPr>
                                <w:lang w:eastAsia="en-US"/>
                              </w:rPr>
                              <w:t>Renan Batista Dos Santos</w:t>
                            </w:r>
                          </w:p>
                        </w:tc>
                      </w:tr>
                      <w:tr w:rsidR="00BC5D4D" w:rsidRPr="00441FF9" w14:paraId="18A56B1B" w14:textId="77777777" w:rsidTr="00667ECC">
                        <w:trPr>
                          <w:jc w:val="center"/>
                        </w:trPr>
                        <w:tc>
                          <w:tcPr>
                            <w:tcW w:w="2558" w:type="dxa"/>
                            <w:shd w:val="clear" w:color="auto" w:fill="DBE5F1"/>
                            <w:vAlign w:val="center"/>
                          </w:tcPr>
                          <w:p w14:paraId="5A8FDE7D" w14:textId="77777777" w:rsidR="00BC5D4D" w:rsidRPr="00667ECC" w:rsidRDefault="00BC5D4D" w:rsidP="00667ECC">
                            <w:pPr>
                              <w:rPr>
                                <w:lang w:eastAsia="en-US"/>
                              </w:rPr>
                            </w:pPr>
                            <w:r w:rsidRPr="00667ECC">
                              <w:rPr>
                                <w:lang w:eastAsia="en-US"/>
                              </w:rPr>
                              <w:t>Fábrica de Software</w:t>
                            </w:r>
                          </w:p>
                        </w:tc>
                        <w:tc>
                          <w:tcPr>
                            <w:tcW w:w="7070" w:type="dxa"/>
                          </w:tcPr>
                          <w:p w14:paraId="51D92906" w14:textId="09426D91" w:rsidR="00BC5D4D" w:rsidRPr="00441FF9" w:rsidRDefault="00A2088E" w:rsidP="00E81203">
                            <w:pPr>
                              <w:rPr>
                                <w:lang w:eastAsia="en-US"/>
                              </w:rPr>
                            </w:pPr>
                            <w:r w:rsidRPr="00A2088E">
                              <w:rPr>
                                <w:lang w:eastAsia="en-US"/>
                              </w:rPr>
                              <w:t>Evolução dos Juros</w:t>
                            </w:r>
                          </w:p>
                        </w:tc>
                      </w:tr>
                    </w:tbl>
                    <w:p w14:paraId="672A6659" w14:textId="77777777" w:rsidR="00BC5D4D" w:rsidRPr="00FB1B97" w:rsidRDefault="00BC5D4D" w:rsidP="00A95F02">
                      <w:pPr>
                        <w:pStyle w:val="Ttulo5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2A2154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FFD736" wp14:editId="4FF03AD6">
                <wp:simplePos x="0" y="0"/>
                <wp:positionH relativeFrom="column">
                  <wp:posOffset>-968669</wp:posOffset>
                </wp:positionH>
                <wp:positionV relativeFrom="paragraph">
                  <wp:posOffset>2691386</wp:posOffset>
                </wp:positionV>
                <wp:extent cx="7886700" cy="586854"/>
                <wp:effectExtent l="0" t="0" r="19050" b="41910"/>
                <wp:wrapNone/>
                <wp:docPr id="3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86700" cy="586854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tx2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14="http://schemas.microsoft.com/office/word/2010/wordml" xmlns:pic="http://schemas.openxmlformats.org/drawingml/2006/picture" xmlns:a14="http://schemas.microsoft.com/office/drawing/2010/main" xmlns:a="http://schemas.openxmlformats.org/drawingml/2006/main">
            <w:pict w14:anchorId="5C1DB6C3">
              <v:rect id="Rectangle 56" style="position:absolute;margin-left:-76.25pt;margin-top:211.9pt;width:621pt;height:46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548dd4 [1951]" stroked="f" w14:anchorId="12D0CFE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">
                <v:shadow on="t" color="#1f497d [3215]" offset="1pt"/>
              </v:rect>
            </w:pict>
          </mc:Fallback>
        </mc:AlternateContent>
      </w:r>
      <w:r w:rsidR="002A2154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E0E0646" wp14:editId="0B137FCD">
                <wp:simplePos x="0" y="0"/>
                <wp:positionH relativeFrom="column">
                  <wp:posOffset>-743481</wp:posOffset>
                </wp:positionH>
                <wp:positionV relativeFrom="paragraph">
                  <wp:posOffset>2718681</wp:posOffset>
                </wp:positionV>
                <wp:extent cx="7287895" cy="580030"/>
                <wp:effectExtent l="0" t="0" r="0" b="0"/>
                <wp:wrapNone/>
                <wp:docPr id="6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7895" cy="58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0" w:name="OLE_LINK4" w:displacedByCustomXml="next"/>
                          <w:bookmarkStart w:id="1" w:name="OLE_LINK3" w:displacedByCustomXml="next"/>
                          <w:sdt>
                            <w:sdtPr>
                              <w:rPr>
                                <w:color w:val="FFFFFF"/>
                              </w:rPr>
                              <w:alias w:val="Título"/>
                              <w:id w:val="78989689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3083D587" w14:textId="77777777" w:rsidR="00BC5D4D" w:rsidRPr="002A2154" w:rsidRDefault="00BC5D4D" w:rsidP="002A2154">
                                <w:pPr>
                                  <w:pStyle w:val="Titulodocumento"/>
                                  <w:jc w:val="center"/>
                                  <w:rPr>
                                    <w:color w:val="FFFFFF"/>
                                  </w:rPr>
                                </w:pPr>
                                <w:r>
                                  <w:rPr>
                                    <w:color w:val="FFFFFF"/>
                                  </w:rPr>
                                  <w:t>Plano de Gerenciamento de Configuração</w:t>
                                </w:r>
                              </w:p>
                            </w:sdtContent>
                          </w:sdt>
                          <w:bookmarkEnd w:id="0" w:displacedByCustomXml="prev"/>
                          <w:bookmarkEnd w:id="1" w:displacedByCustomXml="prev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0E0646" id="Text Box 57" o:spid="_x0000_s1028" type="#_x0000_t202" style="position:absolute;left:0;text-align:left;margin-left:-58.55pt;margin-top:214.05pt;width:573.85pt;height:45.6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" filled="f" stroked="f">
                <v:textbox>
                  <w:txbxContent>
                    <w:bookmarkStart w:id="2" w:name="OLE_LINK4" w:displacedByCustomXml="next"/>
                    <w:bookmarkStart w:id="3" w:name="OLE_LINK3" w:displacedByCustomXml="next"/>
                    <w:sdt>
                      <w:sdtPr>
                        <w:rPr>
                          <w:color w:val="FFFFFF"/>
                        </w:rPr>
                        <w:alias w:val="Título"/>
                        <w:id w:val="789896898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3083D587" w14:textId="77777777" w:rsidR="00BC5D4D" w:rsidRPr="002A2154" w:rsidRDefault="00BC5D4D" w:rsidP="002A2154">
                          <w:pPr>
                            <w:pStyle w:val="Titulodocumento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t>Plano de Gerenciamento de Configuração</w:t>
                          </w:r>
                        </w:p>
                      </w:sdtContent>
                    </w:sdt>
                    <w:bookmarkEnd w:id="2" w:displacedByCustomXml="prev"/>
                    <w:bookmarkEnd w:id="3" w:displacedByCustomXml="prev"/>
                  </w:txbxContent>
                </v:textbox>
              </v:shape>
            </w:pict>
          </mc:Fallback>
        </mc:AlternateContent>
      </w:r>
      <w:r w:rsidR="00E37636" w:rsidRPr="00646584">
        <w:tab/>
        <w:t xml:space="preserve"> </w:t>
      </w:r>
    </w:p>
    <w:p w14:paraId="02A6B18B" w14:textId="77777777" w:rsidR="00E37636" w:rsidRPr="00646584" w:rsidRDefault="00E37636">
      <w:pPr>
        <w:pStyle w:val="Ttulo"/>
        <w:jc w:val="center"/>
      </w:pPr>
      <w:r w:rsidRPr="00646584">
        <w:lastRenderedPageBreak/>
        <w:t>Histórico de Revisões</w:t>
      </w:r>
    </w:p>
    <w:tbl>
      <w:tblPr>
        <w:tblW w:w="963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808"/>
        <w:gridCol w:w="4662"/>
        <w:gridCol w:w="2619"/>
      </w:tblGrid>
      <w:tr w:rsidR="00E37636" w:rsidRPr="00646584" w14:paraId="5762ED0E" w14:textId="77777777" w:rsidTr="14B56BC2">
        <w:trPr>
          <w:trHeight w:val="284"/>
        </w:trPr>
        <w:tc>
          <w:tcPr>
            <w:tcW w:w="1550" w:type="dxa"/>
            <w:shd w:val="clear" w:color="auto" w:fill="C0C0C0"/>
            <w:vAlign w:val="center"/>
          </w:tcPr>
          <w:p w14:paraId="51A59785" w14:textId="77777777" w:rsidR="00E37636" w:rsidRPr="00646584" w:rsidRDefault="00E37636" w:rsidP="00EE6BE0">
            <w:pPr>
              <w:jc w:val="center"/>
              <w:rPr>
                <w:b/>
                <w:bCs/>
              </w:rPr>
            </w:pPr>
            <w:r w:rsidRPr="00646584">
              <w:rPr>
                <w:b/>
                <w:bCs/>
              </w:rPr>
              <w:t>Data</w:t>
            </w:r>
          </w:p>
        </w:tc>
        <w:tc>
          <w:tcPr>
            <w:tcW w:w="808" w:type="dxa"/>
            <w:shd w:val="clear" w:color="auto" w:fill="C0C0C0"/>
            <w:vAlign w:val="center"/>
          </w:tcPr>
          <w:p w14:paraId="59470D07" w14:textId="77777777" w:rsidR="00E37636" w:rsidRPr="00646584" w:rsidRDefault="00E37636" w:rsidP="00EE6BE0">
            <w:pPr>
              <w:jc w:val="center"/>
              <w:rPr>
                <w:b/>
                <w:bCs/>
              </w:rPr>
            </w:pPr>
            <w:r w:rsidRPr="00646584">
              <w:rPr>
                <w:b/>
                <w:bCs/>
              </w:rPr>
              <w:t>Versão</w:t>
            </w:r>
          </w:p>
        </w:tc>
        <w:tc>
          <w:tcPr>
            <w:tcW w:w="4662" w:type="dxa"/>
            <w:shd w:val="clear" w:color="auto" w:fill="C0C0C0"/>
            <w:vAlign w:val="center"/>
          </w:tcPr>
          <w:p w14:paraId="212251CE" w14:textId="77777777" w:rsidR="00E37636" w:rsidRPr="00646584" w:rsidRDefault="00E37636" w:rsidP="00EE6BE0">
            <w:pPr>
              <w:jc w:val="center"/>
              <w:rPr>
                <w:b/>
                <w:bCs/>
              </w:rPr>
            </w:pPr>
            <w:r w:rsidRPr="00646584">
              <w:rPr>
                <w:b/>
                <w:bCs/>
              </w:rPr>
              <w:t>Descrição</w:t>
            </w:r>
          </w:p>
        </w:tc>
        <w:tc>
          <w:tcPr>
            <w:tcW w:w="2619" w:type="dxa"/>
            <w:shd w:val="clear" w:color="auto" w:fill="C0C0C0"/>
            <w:vAlign w:val="center"/>
          </w:tcPr>
          <w:p w14:paraId="4C320DDC" w14:textId="77777777" w:rsidR="00E37636" w:rsidRPr="00646584" w:rsidRDefault="00E37636" w:rsidP="00EE6BE0">
            <w:pPr>
              <w:jc w:val="center"/>
              <w:rPr>
                <w:b/>
                <w:bCs/>
              </w:rPr>
            </w:pPr>
            <w:r w:rsidRPr="00646584">
              <w:rPr>
                <w:b/>
                <w:bCs/>
              </w:rPr>
              <w:t>Autor</w:t>
            </w:r>
          </w:p>
        </w:tc>
      </w:tr>
      <w:tr w:rsidR="00E37636" w:rsidRPr="00646584" w14:paraId="0BBA765C" w14:textId="77777777" w:rsidTr="14B56BC2">
        <w:trPr>
          <w:trHeight w:val="284"/>
        </w:trPr>
        <w:tc>
          <w:tcPr>
            <w:tcW w:w="1550" w:type="dxa"/>
            <w:vAlign w:val="center"/>
          </w:tcPr>
          <w:p w14:paraId="5D96AEB9" w14:textId="2EC3C489" w:rsidR="00E37636" w:rsidRPr="002816A4" w:rsidRDefault="000749F7" w:rsidP="004D634F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</w:t>
            </w:r>
            <w:r w:rsidR="00936073">
              <w:rPr>
                <w:sz w:val="18"/>
                <w:szCs w:val="18"/>
              </w:rPr>
              <w:t>/</w:t>
            </w:r>
            <w:r w:rsidR="00887A5B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3</w:t>
            </w:r>
            <w:r w:rsidR="00936073">
              <w:rPr>
                <w:sz w:val="18"/>
                <w:szCs w:val="18"/>
              </w:rPr>
              <w:t>/</w:t>
            </w:r>
            <w:r w:rsidR="004D634F">
              <w:rPr>
                <w:sz w:val="18"/>
                <w:szCs w:val="18"/>
              </w:rPr>
              <w:t>20</w:t>
            </w:r>
            <w:r>
              <w:rPr>
                <w:sz w:val="18"/>
                <w:szCs w:val="18"/>
              </w:rPr>
              <w:t>2</w:t>
            </w:r>
            <w:r w:rsidR="004D634F">
              <w:rPr>
                <w:sz w:val="18"/>
                <w:szCs w:val="18"/>
              </w:rPr>
              <w:t>6</w:t>
            </w:r>
          </w:p>
        </w:tc>
        <w:tc>
          <w:tcPr>
            <w:tcW w:w="808" w:type="dxa"/>
            <w:vAlign w:val="center"/>
          </w:tcPr>
          <w:p w14:paraId="6F54A5A7" w14:textId="111F40A7" w:rsidR="00E37636" w:rsidRPr="002816A4" w:rsidRDefault="000749F7" w:rsidP="002816A4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4662" w:type="dxa"/>
            <w:vAlign w:val="center"/>
          </w:tcPr>
          <w:p w14:paraId="60971FB1" w14:textId="33E06B43" w:rsidR="00E37636" w:rsidRPr="002816A4" w:rsidRDefault="009A0142" w:rsidP="002816A4">
            <w:pPr>
              <w:spacing w:before="60" w:after="60"/>
              <w:rPr>
                <w:sz w:val="18"/>
                <w:szCs w:val="18"/>
              </w:rPr>
            </w:pPr>
            <w:r w:rsidRPr="002816A4">
              <w:rPr>
                <w:sz w:val="18"/>
                <w:szCs w:val="18"/>
              </w:rPr>
              <w:t xml:space="preserve">Elaboração </w:t>
            </w:r>
            <w:r w:rsidR="00885F64">
              <w:rPr>
                <w:sz w:val="18"/>
                <w:szCs w:val="18"/>
              </w:rPr>
              <w:t>in</w:t>
            </w:r>
            <w:r w:rsidR="007D0783">
              <w:rPr>
                <w:sz w:val="18"/>
                <w:szCs w:val="18"/>
              </w:rPr>
              <w:t>i</w:t>
            </w:r>
            <w:r w:rsidR="00885F64">
              <w:rPr>
                <w:sz w:val="18"/>
                <w:szCs w:val="18"/>
              </w:rPr>
              <w:t>cial do documento com definições de projeto</w:t>
            </w:r>
            <w:r w:rsidR="007D0783">
              <w:rPr>
                <w:sz w:val="18"/>
                <w:szCs w:val="18"/>
              </w:rPr>
              <w:t>, equipe e ferramentas.</w:t>
            </w:r>
          </w:p>
        </w:tc>
        <w:tc>
          <w:tcPr>
            <w:tcW w:w="2619" w:type="dxa"/>
            <w:vAlign w:val="center"/>
          </w:tcPr>
          <w:p w14:paraId="14A07290" w14:textId="77777777" w:rsidR="007D0783" w:rsidRPr="007D0783" w:rsidRDefault="007D0783" w:rsidP="007D0783">
            <w:pPr>
              <w:spacing w:before="60" w:after="60"/>
              <w:jc w:val="left"/>
              <w:rPr>
                <w:sz w:val="18"/>
                <w:szCs w:val="18"/>
              </w:rPr>
            </w:pPr>
            <w:r w:rsidRPr="007D0783">
              <w:rPr>
                <w:sz w:val="18"/>
                <w:szCs w:val="18"/>
              </w:rPr>
              <w:t>Evelyn Lobo Silveira.</w:t>
            </w:r>
          </w:p>
          <w:p w14:paraId="6A57B096" w14:textId="77777777" w:rsidR="007D0783" w:rsidRPr="007D0783" w:rsidRDefault="007D0783" w:rsidP="007D0783">
            <w:pPr>
              <w:spacing w:before="60" w:after="60"/>
              <w:jc w:val="left"/>
              <w:rPr>
                <w:sz w:val="18"/>
                <w:szCs w:val="18"/>
              </w:rPr>
            </w:pPr>
            <w:r w:rsidRPr="007D0783">
              <w:rPr>
                <w:sz w:val="18"/>
                <w:szCs w:val="18"/>
              </w:rPr>
              <w:t>Joice de Oliveira Fernandes.</w:t>
            </w:r>
          </w:p>
          <w:p w14:paraId="411E6620" w14:textId="77777777" w:rsidR="007D0783" w:rsidRPr="007D0783" w:rsidRDefault="007D0783" w:rsidP="007D0783">
            <w:pPr>
              <w:spacing w:before="60" w:after="60"/>
              <w:jc w:val="left"/>
              <w:rPr>
                <w:sz w:val="18"/>
                <w:szCs w:val="18"/>
              </w:rPr>
            </w:pPr>
            <w:r w:rsidRPr="007D0783">
              <w:rPr>
                <w:sz w:val="18"/>
                <w:szCs w:val="18"/>
              </w:rPr>
              <w:t>Patrick Gonçalves Gusmão.</w:t>
            </w:r>
          </w:p>
          <w:p w14:paraId="3A02748F" w14:textId="4640A83A" w:rsidR="009F4F8B" w:rsidRPr="002816A4" w:rsidRDefault="007D0783" w:rsidP="007D0783">
            <w:pPr>
              <w:spacing w:before="60" w:after="60"/>
              <w:jc w:val="left"/>
              <w:rPr>
                <w:sz w:val="18"/>
                <w:szCs w:val="18"/>
              </w:rPr>
            </w:pPr>
            <w:r w:rsidRPr="007D0783">
              <w:rPr>
                <w:sz w:val="18"/>
                <w:szCs w:val="18"/>
              </w:rPr>
              <w:t>Renan Batista Dos Santos.</w:t>
            </w:r>
          </w:p>
        </w:tc>
      </w:tr>
    </w:tbl>
    <w:p w14:paraId="4B94D5A5" w14:textId="77777777" w:rsidR="00E37636" w:rsidRPr="00646584" w:rsidRDefault="00E37636"/>
    <w:p w14:paraId="44A1A359" w14:textId="77777777" w:rsidR="00E37636" w:rsidRPr="00646584" w:rsidRDefault="00E37636" w:rsidP="00774AE7">
      <w:pPr>
        <w:pStyle w:val="Ttulo"/>
        <w:jc w:val="center"/>
      </w:pPr>
      <w:r w:rsidRPr="00646584">
        <w:br w:type="page"/>
      </w:r>
      <w:r w:rsidRPr="00646584">
        <w:lastRenderedPageBreak/>
        <w:t>SUMÁRIO</w:t>
      </w:r>
    </w:p>
    <w:p w14:paraId="6F9CAB74" w14:textId="77777777" w:rsidR="007F54C5" w:rsidRDefault="00CF4539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r w:rsidRPr="00646584">
        <w:rPr>
          <w:rFonts w:cs="Arial"/>
          <w:noProof w:val="0"/>
        </w:rPr>
        <w:fldChar w:fldCharType="begin"/>
      </w:r>
      <w:r w:rsidR="00E37636" w:rsidRPr="00646584">
        <w:rPr>
          <w:rFonts w:cs="Arial"/>
          <w:noProof w:val="0"/>
        </w:rPr>
        <w:instrText xml:space="preserve"> TOC \o "1-3" \h \z </w:instrText>
      </w:r>
      <w:r w:rsidRPr="00646584">
        <w:rPr>
          <w:rFonts w:cs="Arial"/>
          <w:noProof w:val="0"/>
        </w:rPr>
        <w:fldChar w:fldCharType="separate"/>
      </w:r>
      <w:hyperlink w:anchor="_Toc445121560" w:history="1">
        <w:r w:rsidR="007F54C5" w:rsidRPr="00FC52DF">
          <w:rPr>
            <w:rStyle w:val="Hyperlink"/>
          </w:rPr>
          <w:t>1. Introdução</w:t>
        </w:r>
        <w:r w:rsidR="007F54C5">
          <w:rPr>
            <w:webHidden/>
          </w:rPr>
          <w:tab/>
        </w:r>
        <w:r w:rsidR="007F54C5">
          <w:rPr>
            <w:webHidden/>
          </w:rPr>
          <w:fldChar w:fldCharType="begin"/>
        </w:r>
        <w:r w:rsidR="007F54C5">
          <w:rPr>
            <w:webHidden/>
          </w:rPr>
          <w:instrText xml:space="preserve"> PAGEREF _Toc445121560 \h </w:instrText>
        </w:r>
        <w:r w:rsidR="007F54C5">
          <w:rPr>
            <w:webHidden/>
          </w:rPr>
        </w:r>
        <w:r w:rsidR="007F54C5">
          <w:rPr>
            <w:webHidden/>
          </w:rPr>
          <w:fldChar w:fldCharType="separate"/>
        </w:r>
        <w:r w:rsidR="007F54C5">
          <w:rPr>
            <w:webHidden/>
          </w:rPr>
          <w:t>4</w:t>
        </w:r>
        <w:r w:rsidR="007F54C5">
          <w:rPr>
            <w:webHidden/>
          </w:rPr>
          <w:fldChar w:fldCharType="end"/>
        </w:r>
      </w:hyperlink>
    </w:p>
    <w:p w14:paraId="3F8D3F29" w14:textId="77777777" w:rsidR="007F54C5" w:rsidRDefault="007F54C5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45121561" w:history="1">
        <w:r w:rsidRPr="00FC52DF">
          <w:rPr>
            <w:rStyle w:val="Hyperlink"/>
          </w:rPr>
          <w:t>1.1. Objetivos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_Toc445121561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135DB08" w14:textId="77777777" w:rsidR="007F54C5" w:rsidRDefault="007F54C5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45121562" w:history="1">
        <w:r w:rsidRPr="00FC52DF">
          <w:rPr>
            <w:rStyle w:val="Hyperlink"/>
          </w:rPr>
          <w:t>1.2. Escopo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_Toc445121562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91DDC39" w14:textId="77777777" w:rsidR="007F54C5" w:rsidRDefault="007F54C5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45121563" w:history="1">
        <w:r w:rsidRPr="00FC52DF">
          <w:rPr>
            <w:rStyle w:val="Hyperlink"/>
          </w:rPr>
          <w:t>1.3. Definições, Acrônimos e Abreviações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_Toc445121563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FF9DF7C" w14:textId="77777777" w:rsidR="007F54C5" w:rsidRDefault="007F54C5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45121564" w:history="1">
        <w:r w:rsidRPr="00FC52DF">
          <w:rPr>
            <w:rStyle w:val="Hyperlink"/>
          </w:rPr>
          <w:t>1.4. 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_Toc445121564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E0B6839" w14:textId="77777777" w:rsidR="007F54C5" w:rsidRDefault="007F54C5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45121565" w:history="1">
        <w:r w:rsidRPr="00FC52DF">
          <w:rPr>
            <w:rStyle w:val="Hyperlink"/>
          </w:rPr>
          <w:t>1.5. Evolução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_Toc445121565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438149A" w14:textId="77777777" w:rsidR="007F54C5" w:rsidRDefault="007F54C5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5121566" w:history="1">
        <w:r w:rsidRPr="00FC52DF">
          <w:rPr>
            <w:rStyle w:val="Hyperlink"/>
          </w:rPr>
          <w:t>2. Gerência de Configuração de Software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_Toc445121566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41B8AF2" w14:textId="77777777" w:rsidR="007F54C5" w:rsidRDefault="007F54C5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45121567" w:history="1">
        <w:r w:rsidRPr="00FC52DF">
          <w:rPr>
            <w:rStyle w:val="Hyperlink"/>
          </w:rPr>
          <w:t>2.1. Organização, Responsabilidades e Interfaces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_Toc445121567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5CF597A" w14:textId="77777777" w:rsidR="007F54C5" w:rsidRDefault="007F54C5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45121568" w:history="1">
        <w:r w:rsidRPr="00FC52DF">
          <w:rPr>
            <w:rStyle w:val="Hyperlink"/>
          </w:rPr>
          <w:t>2.2. Ferramentas, Ambientes e Infraestrutura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_Toc445121568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9B46AD3" w14:textId="77777777" w:rsidR="007F54C5" w:rsidRDefault="007F54C5">
      <w:pPr>
        <w:pStyle w:val="Sumrio3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45121569" w:history="1">
        <w:r w:rsidRPr="00FC52DF">
          <w:rPr>
            <w:rStyle w:val="Hyperlink"/>
          </w:rPr>
          <w:t>2.2.1. Ferramentas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_Toc445121569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040517F" w14:textId="77777777" w:rsidR="007F54C5" w:rsidRDefault="007F54C5">
      <w:pPr>
        <w:pStyle w:val="Sumrio3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45121570" w:history="1">
        <w:r w:rsidRPr="00FC52DF">
          <w:rPr>
            <w:rStyle w:val="Hyperlink"/>
          </w:rPr>
          <w:t>2.2.2. Ambientes e Infraestrutura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_Toc445121570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0DF40E4" w14:textId="77777777" w:rsidR="007F54C5" w:rsidRDefault="007F54C5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5121571" w:history="1">
        <w:r w:rsidRPr="00FC52DF">
          <w:rPr>
            <w:rStyle w:val="Hyperlink"/>
          </w:rPr>
          <w:t>3. o programa de gerenciamento de configuração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_Toc445121571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CD47482" w14:textId="77777777" w:rsidR="007F54C5" w:rsidRDefault="007F54C5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45121572" w:history="1">
        <w:r w:rsidRPr="00FC52DF">
          <w:rPr>
            <w:rStyle w:val="Hyperlink"/>
          </w:rPr>
          <w:t>3.1. Identificação da Configuração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_Toc445121572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30AC79F" w14:textId="77777777" w:rsidR="007F54C5" w:rsidRDefault="007F54C5">
      <w:pPr>
        <w:pStyle w:val="Sumrio3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45121573" w:history="1">
        <w:r w:rsidRPr="00FC52DF">
          <w:rPr>
            <w:rStyle w:val="Hyperlink"/>
          </w:rPr>
          <w:t>3.1.1. Métodos de Identificação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_Toc445121573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E7DA15A" w14:textId="77777777" w:rsidR="007F54C5" w:rsidRDefault="007F54C5">
      <w:pPr>
        <w:pStyle w:val="Sumrio3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45121574" w:history="1">
        <w:r w:rsidRPr="00FC52DF">
          <w:rPr>
            <w:rStyle w:val="Hyperlink"/>
          </w:rPr>
          <w:t>3.1.2. Baselines do Projeto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_Toc445121574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55ABE62" w14:textId="77777777" w:rsidR="007F54C5" w:rsidRDefault="007F54C5">
      <w:pPr>
        <w:pStyle w:val="Sumrio3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45121575" w:history="1">
        <w:r w:rsidRPr="00FC52DF">
          <w:rPr>
            <w:rStyle w:val="Hyperlink"/>
          </w:rPr>
          <w:t>3.1.3. Estrutura do Repositório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_Toc445121575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6B5BA51" w14:textId="77777777" w:rsidR="007F54C5" w:rsidRDefault="007F54C5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45121576" w:history="1">
        <w:r w:rsidRPr="00FC52DF">
          <w:rPr>
            <w:rStyle w:val="Hyperlink"/>
          </w:rPr>
          <w:t>3.2. Controle de Configuração e Mudança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_Toc445121576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88FB01F" w14:textId="77777777" w:rsidR="007F54C5" w:rsidRDefault="007F54C5">
      <w:pPr>
        <w:pStyle w:val="Sumrio3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45121577" w:history="1">
        <w:r w:rsidRPr="00FC52DF">
          <w:rPr>
            <w:rStyle w:val="Hyperlink"/>
          </w:rPr>
          <w:t>3.2.1. Processo de Solicitações de Mudança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_Toc445121577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2BC0C32" w14:textId="77777777" w:rsidR="007F54C5" w:rsidRDefault="007F54C5">
      <w:pPr>
        <w:pStyle w:val="Sumrio3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45121578" w:history="1">
        <w:r w:rsidRPr="00FC52DF">
          <w:rPr>
            <w:rStyle w:val="Hyperlink"/>
          </w:rPr>
          <w:t>3.2.2. Comitê de Controle de Mudança (CCB)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_Toc445121578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83F3889" w14:textId="77777777" w:rsidR="007F54C5" w:rsidRDefault="007F54C5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45121579" w:history="1">
        <w:r w:rsidRPr="00FC52DF">
          <w:rPr>
            <w:rStyle w:val="Hyperlink"/>
          </w:rPr>
          <w:t>3.3. Estimativa do Status de Configuração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_Toc445121579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A265777" w14:textId="77777777" w:rsidR="007F54C5" w:rsidRDefault="007F54C5">
      <w:pPr>
        <w:pStyle w:val="Sumrio3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45121580" w:history="1">
        <w:r w:rsidRPr="00FC52DF">
          <w:rPr>
            <w:rStyle w:val="Hyperlink"/>
          </w:rPr>
          <w:t>3.3.1. Processo de Armazenamento e Liberação do Projeto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_Toc445121580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ABFFF86" w14:textId="77777777" w:rsidR="007F54C5" w:rsidRDefault="007F54C5">
      <w:pPr>
        <w:pStyle w:val="Sumrio3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45121581" w:history="1">
        <w:r w:rsidRPr="00FC52DF">
          <w:rPr>
            <w:rStyle w:val="Hyperlink"/>
          </w:rPr>
          <w:t>3.3.2. Relatórios e Auditorias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_Toc445121581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12D9E01" w14:textId="77777777" w:rsidR="007F54C5" w:rsidRDefault="007F54C5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5121582" w:history="1">
        <w:r w:rsidRPr="00FC52DF">
          <w:rPr>
            <w:rStyle w:val="Hyperlink"/>
          </w:rPr>
          <w:t>4. Marcos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_Toc445121582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0BF46C3" w14:textId="77777777" w:rsidR="007F54C5" w:rsidRDefault="007F54C5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5121583" w:history="1">
        <w:r w:rsidRPr="00FC52DF">
          <w:rPr>
            <w:rStyle w:val="Hyperlink"/>
          </w:rPr>
          <w:t>5. Treinamento e Recursos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_Toc445121583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FE1CF82" w14:textId="77777777" w:rsidR="007F54C5" w:rsidRDefault="007F54C5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5121584" w:history="1">
        <w:r w:rsidRPr="00FC52DF">
          <w:rPr>
            <w:rStyle w:val="Hyperlink"/>
          </w:rPr>
          <w:t>6. Controle de Software de Subcontratados e Fornecedores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_Toc445121584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DEEC669" w14:textId="77777777" w:rsidR="00E37636" w:rsidRPr="00646584" w:rsidRDefault="00CF4539">
      <w:r w:rsidRPr="00646584">
        <w:fldChar w:fldCharType="end"/>
      </w:r>
    </w:p>
    <w:p w14:paraId="28E8BE6E" w14:textId="77777777" w:rsidR="00E37636" w:rsidRPr="00646584" w:rsidRDefault="009E33FE">
      <w:pPr>
        <w:pStyle w:val="Ttulo1"/>
      </w:pPr>
      <w:r w:rsidRPr="00646584">
        <w:br w:type="page"/>
      </w:r>
      <w:bookmarkStart w:id="4" w:name="_Toc445121560"/>
      <w:r w:rsidR="00E37636" w:rsidRPr="00646584">
        <w:lastRenderedPageBreak/>
        <w:t>Introdução</w:t>
      </w:r>
      <w:bookmarkEnd w:id="4"/>
    </w:p>
    <w:p w14:paraId="59039FED" w14:textId="77777777" w:rsidR="00E37636" w:rsidRPr="00441FF9" w:rsidRDefault="00A32C84" w:rsidP="00B75282">
      <w:pPr>
        <w:rPr>
          <w:b/>
          <w:bCs/>
        </w:rPr>
      </w:pPr>
      <w:r w:rsidRPr="00441FF9">
        <w:t>O Plano de Gerenciamento de Configuração descreve todas as atividades do Gerenciamento de Controle de Configuração e Mudança que serão executadas durante o ciclo de vida do produto. Suas atividades envolvem identificar a configuração do software, manter sua integridade durante o projeto e controlar sistematicamente as mudanças</w:t>
      </w:r>
      <w:r w:rsidR="00537C8B" w:rsidRPr="00441FF9">
        <w:t>.</w:t>
      </w:r>
    </w:p>
    <w:p w14:paraId="024AAE2C" w14:textId="77777777" w:rsidR="00BD1EFF" w:rsidRDefault="0034269F" w:rsidP="00BD1EFF">
      <w:pPr>
        <w:pStyle w:val="Ttulo2"/>
      </w:pPr>
      <w:bookmarkStart w:id="5" w:name="_Toc445121561"/>
      <w:r>
        <w:t>Objetivos</w:t>
      </w:r>
      <w:bookmarkEnd w:id="5"/>
    </w:p>
    <w:p w14:paraId="635543CF" w14:textId="2F79E6E2" w:rsidR="00537C8B" w:rsidRDefault="003510BD" w:rsidP="00B75282">
      <w:bookmarkStart w:id="6" w:name="_Toc373942568"/>
      <w:bookmarkStart w:id="7" w:name="_Toc124580856"/>
      <w:bookmarkStart w:id="8" w:name="_Toc141271901"/>
      <w:bookmarkEnd w:id="6"/>
      <w:r w:rsidRPr="003510BD">
        <w:t xml:space="preserve">O </w:t>
      </w:r>
      <w:r w:rsidR="00576E59">
        <w:t xml:space="preserve">jogo tem como </w:t>
      </w:r>
      <w:r w:rsidRPr="003510BD">
        <w:t>objetivo ensinar e apoiar o ensino de matemática aplicada, especialmente no que tange a juros simples e compostos, dentro do contexto da educação financeira no Ensino Fundamental II</w:t>
      </w:r>
      <w:r w:rsidR="0095238D">
        <w:t xml:space="preserve"> </w:t>
      </w:r>
      <w:r w:rsidR="00D8248D">
        <w:t xml:space="preserve">para o 9° ano </w:t>
      </w:r>
      <w:r w:rsidR="0095238D">
        <w:t xml:space="preserve">com base na competência </w:t>
      </w:r>
      <w:r w:rsidR="0095238D" w:rsidRPr="0095238D">
        <w:rPr>
          <w:lang w:val="pt-PT"/>
        </w:rPr>
        <w:t>EF09MA05</w:t>
      </w:r>
      <w:r w:rsidR="0095238D">
        <w:rPr>
          <w:lang w:val="pt-PT"/>
        </w:rPr>
        <w:t xml:space="preserve"> da BNCC</w:t>
      </w:r>
      <w:r w:rsidRPr="003510BD">
        <w:t>.</w:t>
      </w:r>
    </w:p>
    <w:p w14:paraId="441A73C0" w14:textId="77777777" w:rsidR="00537C8B" w:rsidRDefault="00537C8B" w:rsidP="00537C8B">
      <w:pPr>
        <w:pStyle w:val="Ttulo2"/>
      </w:pPr>
      <w:bookmarkStart w:id="9" w:name="_Toc445121562"/>
      <w:r>
        <w:t>Escopo</w:t>
      </w:r>
      <w:bookmarkEnd w:id="9"/>
    </w:p>
    <w:p w14:paraId="0AE291DC" w14:textId="3D3F769D" w:rsidR="00537C8B" w:rsidRDefault="0015328C" w:rsidP="00B75282">
      <w:r w:rsidRPr="0015328C">
        <w:t>Este Plano de Gerenciamento de Configuração é destinado a todos os integrantes da equipe Evolução dos Juros e abrange o controle e gerenciamento da configuração do projeto A Ponte dos Juros - A Jornada Contra o Dragão da Dívida , incluindo código-fonte, documentação, artefatos de build e ambiente de desenvolvimento.</w:t>
      </w:r>
    </w:p>
    <w:p w14:paraId="3656B9AB" w14:textId="77777777" w:rsidR="00537C8B" w:rsidRDefault="00537C8B" w:rsidP="00537C8B">
      <w:pPr>
        <w:rPr>
          <w:b/>
          <w:bCs/>
        </w:rPr>
      </w:pPr>
    </w:p>
    <w:p w14:paraId="31C5DB06" w14:textId="77777777" w:rsidR="00441FF9" w:rsidRPr="00646584" w:rsidRDefault="00441FF9" w:rsidP="00441FF9">
      <w:pPr>
        <w:pStyle w:val="Ttulo2"/>
      </w:pPr>
      <w:bookmarkStart w:id="10" w:name="_Toc445121563"/>
      <w:bookmarkEnd w:id="7"/>
      <w:bookmarkEnd w:id="8"/>
      <w:r w:rsidRPr="00646584">
        <w:t>Definições, Acrônimos e Abreviações</w:t>
      </w:r>
      <w:bookmarkEnd w:id="10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03"/>
        <w:gridCol w:w="7425"/>
      </w:tblGrid>
      <w:tr w:rsidR="00441FF9" w:rsidRPr="00646584" w14:paraId="3778952E" w14:textId="77777777" w:rsidTr="00B75282">
        <w:trPr>
          <w:trHeight w:val="312"/>
        </w:trPr>
        <w:tc>
          <w:tcPr>
            <w:tcW w:w="2203" w:type="dxa"/>
            <w:shd w:val="clear" w:color="auto" w:fill="548DD4" w:themeFill="text2" w:themeFillTint="99"/>
            <w:vAlign w:val="center"/>
          </w:tcPr>
          <w:p w14:paraId="5FD8CB70" w14:textId="77777777" w:rsidR="00441FF9" w:rsidRPr="007636C6" w:rsidRDefault="00441FF9" w:rsidP="00B75282">
            <w:pPr>
              <w:autoSpaceDE w:val="0"/>
              <w:autoSpaceDN w:val="0"/>
              <w:adjustRightInd w:val="0"/>
              <w:jc w:val="center"/>
              <w:rPr>
                <w:color w:val="FFFFFF" w:themeColor="background1"/>
                <w:lang w:eastAsia="en-US"/>
              </w:rPr>
            </w:pPr>
            <w:r>
              <w:rPr>
                <w:color w:val="FFFFFF" w:themeColor="background1"/>
                <w:lang w:eastAsia="en-US"/>
              </w:rPr>
              <w:t>Termo</w:t>
            </w:r>
          </w:p>
        </w:tc>
        <w:tc>
          <w:tcPr>
            <w:tcW w:w="7425" w:type="dxa"/>
            <w:shd w:val="clear" w:color="auto" w:fill="548DD4" w:themeFill="text2" w:themeFillTint="99"/>
            <w:vAlign w:val="center"/>
          </w:tcPr>
          <w:p w14:paraId="29FCE41E" w14:textId="77777777" w:rsidR="00441FF9" w:rsidRPr="007636C6" w:rsidRDefault="00441FF9" w:rsidP="00B75282">
            <w:pPr>
              <w:autoSpaceDE w:val="0"/>
              <w:autoSpaceDN w:val="0"/>
              <w:adjustRightInd w:val="0"/>
              <w:jc w:val="center"/>
              <w:rPr>
                <w:color w:val="FFFFFF" w:themeColor="background1"/>
                <w:lang w:eastAsia="en-US"/>
              </w:rPr>
            </w:pPr>
            <w:r>
              <w:rPr>
                <w:color w:val="FFFFFF" w:themeColor="background1"/>
                <w:lang w:eastAsia="en-US"/>
              </w:rPr>
              <w:t>Descrição</w:t>
            </w:r>
          </w:p>
        </w:tc>
      </w:tr>
      <w:tr w:rsidR="00441FF9" w:rsidRPr="00441FF9" w14:paraId="775CF6C6" w14:textId="77777777" w:rsidTr="00B75282">
        <w:tc>
          <w:tcPr>
            <w:tcW w:w="2203" w:type="dxa"/>
            <w:shd w:val="clear" w:color="auto" w:fill="DBE5F1"/>
            <w:vAlign w:val="center"/>
          </w:tcPr>
          <w:p w14:paraId="34663552" w14:textId="3759976E" w:rsidR="00441FF9" w:rsidRPr="00441FF9" w:rsidRDefault="009D7463" w:rsidP="00B75282">
            <w:pPr>
              <w:rPr>
                <w:lang w:eastAsia="en-US"/>
              </w:rPr>
            </w:pPr>
            <w:r>
              <w:rPr>
                <w:lang w:eastAsia="en-US"/>
              </w:rPr>
              <w:t>BNCC</w:t>
            </w:r>
          </w:p>
        </w:tc>
        <w:tc>
          <w:tcPr>
            <w:tcW w:w="7425" w:type="dxa"/>
          </w:tcPr>
          <w:p w14:paraId="72AAE391" w14:textId="6A883F5A" w:rsidR="00441FF9" w:rsidRPr="00441FF9" w:rsidRDefault="009D7463" w:rsidP="00B75282">
            <w:r>
              <w:rPr>
                <w:i/>
              </w:rPr>
              <w:t xml:space="preserve">Base Nacional </w:t>
            </w:r>
            <w:r w:rsidR="003B2CCF">
              <w:rPr>
                <w:i/>
              </w:rPr>
              <w:t>Comum Curricular</w:t>
            </w:r>
          </w:p>
        </w:tc>
      </w:tr>
    </w:tbl>
    <w:p w14:paraId="1A8A572A" w14:textId="77777777" w:rsidR="00675641" w:rsidRDefault="00675641" w:rsidP="00675641">
      <w:pPr>
        <w:pStyle w:val="Ttulo2"/>
      </w:pPr>
      <w:bookmarkStart w:id="11" w:name="_Toc373942571"/>
      <w:bookmarkStart w:id="12" w:name="_Toc373942572"/>
      <w:bookmarkStart w:id="13" w:name="_Toc373942573"/>
      <w:bookmarkStart w:id="14" w:name="_Toc373942574"/>
      <w:bookmarkStart w:id="15" w:name="_Toc373942575"/>
      <w:bookmarkStart w:id="16" w:name="_Toc373942576"/>
      <w:bookmarkStart w:id="17" w:name="_Toc445121564"/>
      <w:bookmarkEnd w:id="11"/>
      <w:bookmarkEnd w:id="12"/>
      <w:bookmarkEnd w:id="13"/>
      <w:bookmarkEnd w:id="14"/>
      <w:bookmarkEnd w:id="15"/>
      <w:bookmarkEnd w:id="16"/>
      <w:r>
        <w:t>Referências</w:t>
      </w:r>
      <w:bookmarkEnd w:id="17"/>
    </w:p>
    <w:p w14:paraId="524049DA" w14:textId="77777777" w:rsidR="00675641" w:rsidRDefault="00675641" w:rsidP="00675641">
      <w:pPr>
        <w:pStyle w:val="PargrafodaLista"/>
        <w:numPr>
          <w:ilvl w:val="0"/>
          <w:numId w:val="15"/>
        </w:numPr>
      </w:pPr>
      <w:proofErr w:type="spellStart"/>
      <w:r w:rsidRPr="001C7FFC">
        <w:rPr>
          <w:i/>
        </w:rPr>
        <w:t>Template</w:t>
      </w:r>
      <w:proofErr w:type="spellEnd"/>
      <w:r>
        <w:t xml:space="preserve"> do Plano de Gerenciamento de Configuração, RUP 7.0, IBM.</w:t>
      </w:r>
    </w:p>
    <w:p w14:paraId="02E62EDD" w14:textId="77777777" w:rsidR="00675641" w:rsidRDefault="00675641" w:rsidP="00675641">
      <w:pPr>
        <w:pStyle w:val="PargrafodaLista"/>
        <w:numPr>
          <w:ilvl w:val="0"/>
          <w:numId w:val="15"/>
        </w:numPr>
      </w:pPr>
      <w:r>
        <w:t xml:space="preserve">Plano do Projeto </w:t>
      </w:r>
      <w:r w:rsidRPr="00925850">
        <w:rPr>
          <w:color w:val="548DD4" w:themeColor="text2" w:themeTint="99"/>
        </w:rPr>
        <w:t>&lt;criar link para o plano do projeto&gt;</w:t>
      </w:r>
    </w:p>
    <w:p w14:paraId="649FE817" w14:textId="77777777" w:rsidR="00675641" w:rsidRDefault="00675641" w:rsidP="00675641">
      <w:pPr>
        <w:pStyle w:val="PargrafodaLista"/>
        <w:numPr>
          <w:ilvl w:val="0"/>
          <w:numId w:val="15"/>
        </w:numPr>
      </w:pPr>
      <w:r>
        <w:t xml:space="preserve">Cronograma do Projeto </w:t>
      </w:r>
      <w:r w:rsidRPr="00925850">
        <w:rPr>
          <w:color w:val="548DD4" w:themeColor="text2" w:themeTint="99"/>
        </w:rPr>
        <w:t>&lt;criar link para o cronograma do projeto&gt;</w:t>
      </w:r>
    </w:p>
    <w:p w14:paraId="45FB0818" w14:textId="77777777" w:rsidR="00675641" w:rsidRDefault="00675641" w:rsidP="00675641"/>
    <w:p w14:paraId="2CC9EF8D" w14:textId="77777777" w:rsidR="00675641" w:rsidRDefault="00675641" w:rsidP="00675641">
      <w:pPr>
        <w:pStyle w:val="Ttulo2"/>
      </w:pPr>
      <w:bookmarkStart w:id="18" w:name="_Toc445121565"/>
      <w:r>
        <w:t>Evolução</w:t>
      </w:r>
      <w:bookmarkEnd w:id="18"/>
    </w:p>
    <w:p w14:paraId="183EC57F" w14:textId="77777777" w:rsidR="00675641" w:rsidRDefault="00675641" w:rsidP="00675641">
      <w:pPr>
        <w:rPr>
          <w:lang w:eastAsia="en-US"/>
        </w:rPr>
      </w:pPr>
      <w:r>
        <w:rPr>
          <w:lang w:eastAsia="en-US"/>
        </w:rPr>
        <w:t>O Plano de Gerenciamento de Configuração deve ser mantido atualizado para refletir o planejamento corrente. Dessa forma, as seguintes situações representam gatilhos para atualização do plano e nova aprovação deste documento:</w:t>
      </w:r>
    </w:p>
    <w:p w14:paraId="049F31CB" w14:textId="77777777" w:rsidR="00675641" w:rsidRDefault="00675641" w:rsidP="00675641">
      <w:pPr>
        <w:rPr>
          <w:lang w:eastAsia="en-US"/>
        </w:rPr>
      </w:pPr>
    </w:p>
    <w:p w14:paraId="52FD672D" w14:textId="77777777" w:rsidR="00675641" w:rsidRDefault="00675641" w:rsidP="00675641">
      <w:pPr>
        <w:pStyle w:val="PargrafodaLista"/>
        <w:numPr>
          <w:ilvl w:val="0"/>
          <w:numId w:val="16"/>
        </w:numPr>
        <w:rPr>
          <w:lang w:eastAsia="en-US"/>
        </w:rPr>
      </w:pPr>
      <w:r>
        <w:rPr>
          <w:lang w:eastAsia="en-US"/>
        </w:rPr>
        <w:t>Mudança nos itens de configuração;</w:t>
      </w:r>
    </w:p>
    <w:p w14:paraId="67AD3EB3" w14:textId="77777777" w:rsidR="00675641" w:rsidRDefault="00675641" w:rsidP="00675641">
      <w:pPr>
        <w:pStyle w:val="PargrafodaLista"/>
        <w:numPr>
          <w:ilvl w:val="0"/>
          <w:numId w:val="16"/>
        </w:numPr>
        <w:rPr>
          <w:lang w:eastAsia="en-US"/>
        </w:rPr>
      </w:pPr>
      <w:r>
        <w:rPr>
          <w:lang w:eastAsia="en-US"/>
        </w:rPr>
        <w:t>Mudança na identificação dos arquivos;</w:t>
      </w:r>
    </w:p>
    <w:p w14:paraId="4506D7E1" w14:textId="77777777" w:rsidR="00675641" w:rsidRDefault="00675641" w:rsidP="00675641">
      <w:pPr>
        <w:pStyle w:val="PargrafodaLista"/>
        <w:numPr>
          <w:ilvl w:val="0"/>
          <w:numId w:val="16"/>
        </w:numPr>
        <w:rPr>
          <w:lang w:eastAsia="en-US"/>
        </w:rPr>
      </w:pPr>
      <w:r>
        <w:rPr>
          <w:lang w:eastAsia="en-US"/>
        </w:rPr>
        <w:t>Mudança na identificaç</w:t>
      </w:r>
      <w:r w:rsidR="009504F4">
        <w:rPr>
          <w:lang w:eastAsia="en-US"/>
        </w:rPr>
        <w:t xml:space="preserve">ão das </w:t>
      </w:r>
      <w:proofErr w:type="spellStart"/>
      <w:r w:rsidR="009504F4" w:rsidRPr="009504F4">
        <w:rPr>
          <w:i/>
          <w:lang w:eastAsia="en-US"/>
        </w:rPr>
        <w:t>T</w:t>
      </w:r>
      <w:r w:rsidRPr="009504F4">
        <w:rPr>
          <w:i/>
          <w:lang w:eastAsia="en-US"/>
        </w:rPr>
        <w:t>ags</w:t>
      </w:r>
      <w:proofErr w:type="spellEnd"/>
      <w:r w:rsidR="009504F4">
        <w:rPr>
          <w:lang w:eastAsia="en-US"/>
        </w:rPr>
        <w:t>/</w:t>
      </w:r>
      <w:proofErr w:type="spellStart"/>
      <w:r w:rsidR="009504F4" w:rsidRPr="009504F4">
        <w:rPr>
          <w:i/>
          <w:lang w:eastAsia="en-US"/>
        </w:rPr>
        <w:t>Branches</w:t>
      </w:r>
      <w:proofErr w:type="spellEnd"/>
      <w:r>
        <w:rPr>
          <w:lang w:eastAsia="en-US"/>
        </w:rPr>
        <w:t>;</w:t>
      </w:r>
    </w:p>
    <w:p w14:paraId="7BAF9AE5" w14:textId="77777777" w:rsidR="008A4902" w:rsidRDefault="00675641" w:rsidP="00AB6EC4">
      <w:pPr>
        <w:pStyle w:val="PargrafodaLista"/>
        <w:numPr>
          <w:ilvl w:val="0"/>
          <w:numId w:val="16"/>
        </w:numPr>
        <w:rPr>
          <w:lang w:eastAsia="en-US"/>
        </w:rPr>
      </w:pPr>
      <w:r>
        <w:rPr>
          <w:lang w:eastAsia="en-US"/>
        </w:rPr>
        <w:t>Mudança no padrão de versionamento;</w:t>
      </w:r>
      <w:bookmarkStart w:id="19" w:name="_Toc445121566"/>
    </w:p>
    <w:p w14:paraId="547E60D8" w14:textId="38F720BC" w:rsidR="001963C6" w:rsidRDefault="00FB1B97" w:rsidP="00AB6EC4">
      <w:pPr>
        <w:pStyle w:val="PargrafodaLista"/>
        <w:numPr>
          <w:ilvl w:val="0"/>
          <w:numId w:val="16"/>
        </w:numPr>
        <w:rPr>
          <w:lang w:eastAsia="en-US"/>
        </w:rPr>
      </w:pPr>
      <w:r>
        <w:lastRenderedPageBreak/>
        <w:t>Gerência de Configuração de Software</w:t>
      </w:r>
      <w:bookmarkEnd w:id="19"/>
    </w:p>
    <w:p w14:paraId="1E70865B" w14:textId="77777777" w:rsidR="009504F4" w:rsidRDefault="00ED1E85" w:rsidP="009504F4">
      <w:pPr>
        <w:pStyle w:val="Ttulo2"/>
      </w:pPr>
      <w:bookmarkStart w:id="20" w:name="_Toc445121567"/>
      <w:r>
        <w:t>Organização, Responsabilidades e Interfaces</w:t>
      </w:r>
      <w:bookmarkEnd w:id="20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6656"/>
      </w:tblGrid>
      <w:tr w:rsidR="002D1E8D" w:rsidRPr="00646584" w14:paraId="52C4BEF5" w14:textId="77777777" w:rsidTr="00524960">
        <w:trPr>
          <w:trHeight w:val="312"/>
        </w:trPr>
        <w:tc>
          <w:tcPr>
            <w:tcW w:w="2972" w:type="dxa"/>
            <w:shd w:val="clear" w:color="auto" w:fill="548DD4" w:themeFill="text2" w:themeFillTint="99"/>
            <w:vAlign w:val="center"/>
          </w:tcPr>
          <w:p w14:paraId="73192F37" w14:textId="77777777" w:rsidR="002D1E8D" w:rsidRPr="007636C6" w:rsidRDefault="002D1E8D" w:rsidP="00C94EB6">
            <w:pPr>
              <w:autoSpaceDE w:val="0"/>
              <w:autoSpaceDN w:val="0"/>
              <w:adjustRightInd w:val="0"/>
              <w:jc w:val="center"/>
              <w:rPr>
                <w:color w:val="FFFFFF" w:themeColor="background1"/>
                <w:lang w:eastAsia="en-US"/>
              </w:rPr>
            </w:pPr>
            <w:r>
              <w:rPr>
                <w:color w:val="FFFFFF" w:themeColor="background1"/>
                <w:lang w:eastAsia="en-US"/>
              </w:rPr>
              <w:t>Funções</w:t>
            </w:r>
          </w:p>
        </w:tc>
        <w:tc>
          <w:tcPr>
            <w:tcW w:w="6656" w:type="dxa"/>
            <w:shd w:val="clear" w:color="auto" w:fill="548DD4" w:themeFill="text2" w:themeFillTint="99"/>
            <w:vAlign w:val="center"/>
          </w:tcPr>
          <w:p w14:paraId="27B65EBD" w14:textId="77777777" w:rsidR="002D1E8D" w:rsidRPr="007636C6" w:rsidRDefault="002D1E8D" w:rsidP="00C94EB6">
            <w:pPr>
              <w:autoSpaceDE w:val="0"/>
              <w:autoSpaceDN w:val="0"/>
              <w:adjustRightInd w:val="0"/>
              <w:jc w:val="center"/>
              <w:rPr>
                <w:color w:val="FFFFFF" w:themeColor="background1"/>
                <w:lang w:eastAsia="en-US"/>
              </w:rPr>
            </w:pPr>
            <w:r>
              <w:rPr>
                <w:color w:val="FFFFFF" w:themeColor="background1"/>
                <w:lang w:eastAsia="en-US"/>
              </w:rPr>
              <w:t>Responsabilidades</w:t>
            </w:r>
          </w:p>
        </w:tc>
      </w:tr>
      <w:tr w:rsidR="002D1E8D" w:rsidRPr="00441FF9" w14:paraId="416ABCCB" w14:textId="77777777" w:rsidTr="00524960">
        <w:tc>
          <w:tcPr>
            <w:tcW w:w="2972" w:type="dxa"/>
            <w:shd w:val="clear" w:color="auto" w:fill="DBE5F1"/>
            <w:vAlign w:val="center"/>
          </w:tcPr>
          <w:p w14:paraId="6173982E" w14:textId="1C9E62D3" w:rsidR="002D1E8D" w:rsidRDefault="002D1E8D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Gerente de Projeto</w:t>
            </w:r>
            <w:r w:rsidR="00C9499B">
              <w:rPr>
                <w:lang w:eastAsia="en-US"/>
              </w:rPr>
              <w:t>:</w:t>
            </w:r>
          </w:p>
          <w:p w14:paraId="357C0102" w14:textId="470EC4BD" w:rsidR="0052542D" w:rsidRPr="00441FF9" w:rsidRDefault="0052542D" w:rsidP="0052496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Renan </w:t>
            </w:r>
            <w:r w:rsidR="00C9499B">
              <w:rPr>
                <w:lang w:eastAsia="en-US"/>
              </w:rPr>
              <w:t>Batista Dos Santos</w:t>
            </w:r>
          </w:p>
        </w:tc>
        <w:tc>
          <w:tcPr>
            <w:tcW w:w="6656" w:type="dxa"/>
          </w:tcPr>
          <w:p w14:paraId="66D611F4" w14:textId="77777777" w:rsidR="002D1E8D" w:rsidRPr="002D1E8D" w:rsidRDefault="002D1E8D" w:rsidP="00C94EB6">
            <w:r w:rsidRPr="002D1E8D">
              <w:t>Responsável por solicitar a criação dos ambientes dos projetos, geração de linha de base, autorizar Requisições de Mudança, acompanhar resolução de defeitos de GCS, apoiar na elaboração/adaptação do Plano de Gerência de Configuração, validar adaptações no repositório e demais ferramentas de apoio, distribuir e acompanhar execução das tarefas que envolvam criação/atualização de artefatos no repositório, realizar análises de impacto com o apoio do CCM e apoiar a execução do processo de GCS pela equipe do projeto.</w:t>
            </w:r>
          </w:p>
        </w:tc>
      </w:tr>
      <w:tr w:rsidR="002D1E8D" w:rsidRPr="00441FF9" w14:paraId="6CE51492" w14:textId="77777777" w:rsidTr="00524960">
        <w:tc>
          <w:tcPr>
            <w:tcW w:w="2972" w:type="dxa"/>
            <w:shd w:val="clear" w:color="auto" w:fill="DBE5F1"/>
            <w:vAlign w:val="center"/>
          </w:tcPr>
          <w:p w14:paraId="584CE8DA" w14:textId="77777777" w:rsidR="002D1E8D" w:rsidRDefault="002D1E8D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Gerente de Configuração</w:t>
            </w:r>
            <w:r w:rsidR="00C9499B">
              <w:rPr>
                <w:lang w:eastAsia="en-US"/>
              </w:rPr>
              <w:t>:</w:t>
            </w:r>
          </w:p>
          <w:p w14:paraId="17EE640E" w14:textId="74AE15E6" w:rsidR="00524960" w:rsidRPr="00441FF9" w:rsidRDefault="00715BC3" w:rsidP="00524960">
            <w:pPr>
              <w:rPr>
                <w:lang w:eastAsia="en-US"/>
              </w:rPr>
            </w:pPr>
            <w:r>
              <w:rPr>
                <w:lang w:eastAsia="en-US"/>
              </w:rPr>
              <w:t>Evelyn Lobo Silveira.</w:t>
            </w:r>
          </w:p>
        </w:tc>
        <w:tc>
          <w:tcPr>
            <w:tcW w:w="6656" w:type="dxa"/>
          </w:tcPr>
          <w:p w14:paraId="775FCD12" w14:textId="77777777" w:rsidR="002D1E8D" w:rsidRPr="00441FF9" w:rsidRDefault="002D1E8D" w:rsidP="002D1E8D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Responsável por elaborar e manter as </w:t>
            </w:r>
            <w:r w:rsidR="00D02DA6">
              <w:rPr>
                <w:lang w:eastAsia="en-US"/>
              </w:rPr>
              <w:t>Políticas</w:t>
            </w:r>
            <w:r>
              <w:rPr>
                <w:lang w:eastAsia="en-US"/>
              </w:rPr>
              <w:t xml:space="preserve"> de Gerenciamento de Configuração, desenvolver, manter e divulgar os procedimentos e definir o uso das respectivas ferramentas, apoiar a equipe do projeto</w:t>
            </w:r>
            <w:r w:rsidR="006A6EAB">
              <w:rPr>
                <w:lang w:eastAsia="en-US"/>
              </w:rPr>
              <w:t xml:space="preserve"> relativo à conformidade das linhas de base do projeto e produto</w:t>
            </w:r>
            <w:r w:rsidR="00907CC5">
              <w:rPr>
                <w:lang w:eastAsia="en-US"/>
              </w:rPr>
              <w:t>,</w:t>
            </w:r>
            <w:r w:rsidR="006A6EAB">
              <w:rPr>
                <w:lang w:eastAsia="en-US"/>
              </w:rPr>
              <w:t xml:space="preserve"> com as regras e os procedimentos de gestão de configuração.</w:t>
            </w:r>
          </w:p>
        </w:tc>
      </w:tr>
      <w:tr w:rsidR="002D1E8D" w:rsidRPr="00441FF9" w14:paraId="1E581345" w14:textId="77777777" w:rsidTr="00524960">
        <w:tc>
          <w:tcPr>
            <w:tcW w:w="2972" w:type="dxa"/>
            <w:shd w:val="clear" w:color="auto" w:fill="DBE5F1"/>
            <w:vAlign w:val="center"/>
          </w:tcPr>
          <w:p w14:paraId="437AEB86" w14:textId="77777777" w:rsidR="002D1E8D" w:rsidRDefault="006A6EAB" w:rsidP="00C94EB6">
            <w:pPr>
              <w:rPr>
                <w:lang w:eastAsia="en-US"/>
              </w:rPr>
            </w:pPr>
            <w:r w:rsidRPr="006A6EAB">
              <w:rPr>
                <w:lang w:eastAsia="en-US"/>
              </w:rPr>
              <w:t>Analista de Configuração</w:t>
            </w:r>
            <w:r w:rsidR="00524960">
              <w:rPr>
                <w:lang w:eastAsia="en-US"/>
              </w:rPr>
              <w:t>:</w:t>
            </w:r>
          </w:p>
          <w:p w14:paraId="73617DE5" w14:textId="2A1C83C2" w:rsidR="00715BC3" w:rsidRPr="006A6EAB" w:rsidRDefault="00715BC3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Joice de Oliveira Fernandes.</w:t>
            </w:r>
          </w:p>
        </w:tc>
        <w:tc>
          <w:tcPr>
            <w:tcW w:w="6656" w:type="dxa"/>
          </w:tcPr>
          <w:p w14:paraId="30CB1738" w14:textId="77777777" w:rsidR="002D1E8D" w:rsidRPr="00441FF9" w:rsidRDefault="006A6EAB" w:rsidP="00443CF8">
            <w:pPr>
              <w:rPr>
                <w:lang w:eastAsia="en-US"/>
              </w:rPr>
            </w:pPr>
            <w:r w:rsidRPr="006A6EAB">
              <w:rPr>
                <w:lang w:eastAsia="en-US"/>
              </w:rPr>
              <w:t xml:space="preserve">Responsável por criar/adaptar e auditar a correta execução do Processo de GCS pelos Colaboradores da Equipe do Projeto, realizar verificações nos artefatos em relação aos critérios de GCS, gerar </w:t>
            </w:r>
            <w:r w:rsidRPr="006A6EAB">
              <w:rPr>
                <w:i/>
                <w:lang w:eastAsia="en-US"/>
              </w:rPr>
              <w:t>baselines</w:t>
            </w:r>
            <w:r w:rsidRPr="006A6EAB">
              <w:rPr>
                <w:lang w:eastAsia="en-US"/>
              </w:rPr>
              <w:t xml:space="preserve">, gerenciar </w:t>
            </w:r>
            <w:proofErr w:type="spellStart"/>
            <w:r w:rsidRPr="006A6EAB">
              <w:rPr>
                <w:i/>
                <w:lang w:eastAsia="en-US"/>
              </w:rPr>
              <w:t>branches</w:t>
            </w:r>
            <w:proofErr w:type="spellEnd"/>
            <w:r w:rsidRPr="006A6EAB">
              <w:rPr>
                <w:lang w:eastAsia="en-US"/>
              </w:rPr>
              <w:t xml:space="preserve"> e comunicar a equipe do projeto e Envolvidos Interessados em relação às entregas efetuadas, criação de </w:t>
            </w:r>
            <w:proofErr w:type="spellStart"/>
            <w:r w:rsidRPr="006A6EAB">
              <w:rPr>
                <w:i/>
                <w:lang w:eastAsia="en-US"/>
              </w:rPr>
              <w:t>branches</w:t>
            </w:r>
            <w:proofErr w:type="spellEnd"/>
            <w:r w:rsidRPr="006A6EAB">
              <w:rPr>
                <w:lang w:eastAsia="en-US"/>
              </w:rPr>
              <w:t>, defeitos de GCS e liberação de artefatos para atualização após aprovação de Requisição de Mudança.</w:t>
            </w:r>
          </w:p>
        </w:tc>
      </w:tr>
      <w:tr w:rsidR="00E922C7" w:rsidRPr="00441FF9" w14:paraId="4ACF8300" w14:textId="77777777" w:rsidTr="00524960">
        <w:tc>
          <w:tcPr>
            <w:tcW w:w="2972" w:type="dxa"/>
            <w:shd w:val="clear" w:color="auto" w:fill="DBE5F1"/>
            <w:vAlign w:val="center"/>
          </w:tcPr>
          <w:p w14:paraId="794D9614" w14:textId="77777777" w:rsidR="008D2B15" w:rsidRDefault="00E922C7" w:rsidP="00E922C7">
            <w:pPr>
              <w:rPr>
                <w:lang w:eastAsia="en-US"/>
              </w:rPr>
            </w:pPr>
            <w:r>
              <w:rPr>
                <w:lang w:eastAsia="en-US"/>
              </w:rPr>
              <w:t>Comitê de Mudanças</w:t>
            </w:r>
            <w:r w:rsidR="008D2B15">
              <w:rPr>
                <w:lang w:eastAsia="en-US"/>
              </w:rPr>
              <w:t>:</w:t>
            </w:r>
          </w:p>
          <w:p w14:paraId="5A1E1163" w14:textId="692AEB20" w:rsidR="008D2B15" w:rsidRPr="006A6EAB" w:rsidRDefault="008D2B15" w:rsidP="00524960">
            <w:pPr>
              <w:rPr>
                <w:lang w:eastAsia="en-US"/>
              </w:rPr>
            </w:pPr>
            <w:r w:rsidRPr="008D2B15">
              <w:rPr>
                <w:lang w:eastAsia="en-US"/>
              </w:rPr>
              <w:t>Patrick Gonçalves Gusmão.</w:t>
            </w:r>
          </w:p>
        </w:tc>
        <w:tc>
          <w:tcPr>
            <w:tcW w:w="6656" w:type="dxa"/>
          </w:tcPr>
          <w:p w14:paraId="45FE9DD1" w14:textId="77777777" w:rsidR="00E922C7" w:rsidRPr="006A6EAB" w:rsidRDefault="00E922C7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Equipe multidisciplinar composta por colaboradores envolvidos no projeto, Gestores, Coordenadores e Gerentes com o objetivo de avaliar o impacto de mudanças.</w:t>
            </w:r>
          </w:p>
        </w:tc>
      </w:tr>
      <w:tr w:rsidR="00F333BE" w:rsidRPr="00441FF9" w14:paraId="2AC250EF" w14:textId="77777777" w:rsidTr="00524960">
        <w:tc>
          <w:tcPr>
            <w:tcW w:w="2972" w:type="dxa"/>
            <w:shd w:val="clear" w:color="auto" w:fill="DBE5F1"/>
            <w:vAlign w:val="center"/>
          </w:tcPr>
          <w:p w14:paraId="0D516949" w14:textId="77777777" w:rsidR="00F333BE" w:rsidRDefault="00F333BE" w:rsidP="00524960">
            <w:pPr>
              <w:rPr>
                <w:lang w:eastAsia="en-US"/>
              </w:rPr>
            </w:pPr>
            <w:r>
              <w:rPr>
                <w:lang w:eastAsia="en-US"/>
              </w:rPr>
              <w:t>Colaborador da Equipe</w:t>
            </w:r>
            <w:r w:rsidR="008D2B15">
              <w:rPr>
                <w:lang w:eastAsia="en-US"/>
              </w:rPr>
              <w:t>:</w:t>
            </w:r>
          </w:p>
          <w:p w14:paraId="75D86DB6" w14:textId="77777777" w:rsidR="008D2B15" w:rsidRDefault="008D2B15" w:rsidP="00524960">
            <w:pPr>
              <w:rPr>
                <w:lang w:eastAsia="en-US"/>
              </w:rPr>
            </w:pPr>
            <w:r>
              <w:rPr>
                <w:lang w:eastAsia="en-US"/>
              </w:rPr>
              <w:t>Evelyn Lobo Silveira.</w:t>
            </w:r>
          </w:p>
          <w:p w14:paraId="0AF5DA74" w14:textId="77777777" w:rsidR="008D2B15" w:rsidRDefault="008D2B15" w:rsidP="00524960">
            <w:pPr>
              <w:rPr>
                <w:lang w:eastAsia="en-US"/>
              </w:rPr>
            </w:pPr>
            <w:r>
              <w:rPr>
                <w:lang w:eastAsia="en-US"/>
              </w:rPr>
              <w:t>Joice de Oliveira Fernandes.</w:t>
            </w:r>
          </w:p>
          <w:p w14:paraId="14CA4705" w14:textId="77777777" w:rsidR="008D2B15" w:rsidRDefault="008D2B15" w:rsidP="00524960">
            <w:pPr>
              <w:rPr>
                <w:lang w:eastAsia="en-US"/>
              </w:rPr>
            </w:pPr>
            <w:r>
              <w:rPr>
                <w:lang w:eastAsia="en-US"/>
              </w:rPr>
              <w:t>Patrick Gonçalves Gusmão.</w:t>
            </w:r>
          </w:p>
          <w:p w14:paraId="690FED7E" w14:textId="2F134B1B" w:rsidR="008D2B15" w:rsidRPr="006A6EAB" w:rsidRDefault="008D2B15" w:rsidP="00524960">
            <w:pPr>
              <w:rPr>
                <w:lang w:eastAsia="en-US"/>
              </w:rPr>
            </w:pPr>
            <w:r>
              <w:rPr>
                <w:lang w:eastAsia="en-US"/>
              </w:rPr>
              <w:t>Renan Batista Dos Santos.</w:t>
            </w:r>
          </w:p>
        </w:tc>
        <w:tc>
          <w:tcPr>
            <w:tcW w:w="6656" w:type="dxa"/>
          </w:tcPr>
          <w:p w14:paraId="475A3F31" w14:textId="77777777" w:rsidR="00F333BE" w:rsidRPr="006A6EAB" w:rsidRDefault="00F333BE" w:rsidP="00C94EB6">
            <w:pPr>
              <w:rPr>
                <w:lang w:eastAsia="en-US"/>
              </w:rPr>
            </w:pPr>
            <w:r w:rsidRPr="00615F24">
              <w:t>Profissionais envolvidos na execução do projeto</w:t>
            </w:r>
            <w:r>
              <w:t>,</w:t>
            </w:r>
            <w:r w:rsidRPr="00615F24">
              <w:t xml:space="preserve"> sob coordenação do Gerente de Projeto</w:t>
            </w:r>
            <w:r>
              <w:t>,</w:t>
            </w:r>
            <w:r w:rsidRPr="00615F24">
              <w:t xml:space="preserve"> que farão uso do repositório e demais ferramentas de apoio que deverão obedecer ao processo e os critérios de qualidade previstos no Plano de GCS e corrigir defeitos apontados nas revisões de GCS</w:t>
            </w:r>
            <w:r>
              <w:t>.</w:t>
            </w:r>
          </w:p>
        </w:tc>
      </w:tr>
      <w:tr w:rsidR="00E75B4D" w:rsidRPr="00441FF9" w14:paraId="69176560" w14:textId="77777777" w:rsidTr="00524960">
        <w:tc>
          <w:tcPr>
            <w:tcW w:w="2972" w:type="dxa"/>
            <w:shd w:val="clear" w:color="auto" w:fill="DBE5F1"/>
            <w:vAlign w:val="center"/>
          </w:tcPr>
          <w:p w14:paraId="235D9E33" w14:textId="77777777" w:rsidR="00E75B4D" w:rsidRDefault="00E75B4D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Envolvidos Interessados</w:t>
            </w:r>
            <w:r w:rsidR="00524960">
              <w:rPr>
                <w:lang w:eastAsia="en-US"/>
              </w:rPr>
              <w:t>:</w:t>
            </w:r>
          </w:p>
          <w:p w14:paraId="55617047" w14:textId="4E98EC6D" w:rsidR="00524960" w:rsidRDefault="00D2388C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Evelyn Lobo Silveira.</w:t>
            </w:r>
          </w:p>
        </w:tc>
        <w:tc>
          <w:tcPr>
            <w:tcW w:w="6656" w:type="dxa"/>
          </w:tcPr>
          <w:p w14:paraId="41E66503" w14:textId="77777777" w:rsidR="00E75B4D" w:rsidRPr="00615F24" w:rsidRDefault="00E75B4D" w:rsidP="00C94EB6">
            <w:r w:rsidRPr="00615F24">
              <w:t>Integrantes da equipe de execução do projeto, Gestor do projeto, patrocinadores, usuários e demais interessados elencados pelo Gerente do Projeto</w:t>
            </w:r>
            <w:r>
              <w:t>.</w:t>
            </w:r>
          </w:p>
        </w:tc>
      </w:tr>
      <w:tr w:rsidR="00E922C7" w:rsidRPr="00441FF9" w14:paraId="75AE8C53" w14:textId="77777777" w:rsidTr="00524960">
        <w:tc>
          <w:tcPr>
            <w:tcW w:w="2972" w:type="dxa"/>
            <w:shd w:val="clear" w:color="auto" w:fill="DBE5F1"/>
            <w:vAlign w:val="center"/>
          </w:tcPr>
          <w:p w14:paraId="0692F5AF" w14:textId="47D022E2" w:rsidR="00E922C7" w:rsidRDefault="00E922C7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Banco de Dados</w:t>
            </w:r>
            <w:r w:rsidR="009F5ADF">
              <w:rPr>
                <w:lang w:eastAsia="en-US"/>
              </w:rPr>
              <w:t>:</w:t>
            </w:r>
          </w:p>
          <w:p w14:paraId="3427C68F" w14:textId="4F89BCB4" w:rsidR="003F1208" w:rsidRDefault="00C86C14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Renan Batista Dos Santos.</w:t>
            </w:r>
          </w:p>
        </w:tc>
        <w:tc>
          <w:tcPr>
            <w:tcW w:w="6656" w:type="dxa"/>
          </w:tcPr>
          <w:p w14:paraId="1A1A3B26" w14:textId="77777777" w:rsidR="00E922C7" w:rsidRPr="00615F24" w:rsidRDefault="00E922C7" w:rsidP="00E922C7">
            <w:r>
              <w:t xml:space="preserve">Equipe responsável pela configuração e disponibilização dos diversos banco de dados necessários para o desenvolvimento, testes, homologação e produção. </w:t>
            </w:r>
          </w:p>
        </w:tc>
      </w:tr>
      <w:tr w:rsidR="00C87442" w:rsidRPr="00441FF9" w14:paraId="2564236B" w14:textId="77777777" w:rsidTr="00524960">
        <w:tc>
          <w:tcPr>
            <w:tcW w:w="2972" w:type="dxa"/>
            <w:shd w:val="clear" w:color="auto" w:fill="DBE5F1"/>
            <w:vAlign w:val="center"/>
          </w:tcPr>
          <w:p w14:paraId="3BE5CC31" w14:textId="16D70EF2" w:rsidR="00C87442" w:rsidRDefault="00C87442" w:rsidP="00C87442">
            <w:pPr>
              <w:rPr>
                <w:lang w:eastAsia="en-US"/>
              </w:rPr>
            </w:pPr>
            <w:r>
              <w:rPr>
                <w:lang w:eastAsia="en-US"/>
              </w:rPr>
              <w:t>Teste</w:t>
            </w:r>
            <w:r w:rsidR="009F5ADF">
              <w:rPr>
                <w:lang w:eastAsia="en-US"/>
              </w:rPr>
              <w:t>:</w:t>
            </w:r>
          </w:p>
          <w:p w14:paraId="0ABF1B91" w14:textId="03538EBC" w:rsidR="003F1208" w:rsidRDefault="003F1208" w:rsidP="00C87442">
            <w:pPr>
              <w:rPr>
                <w:lang w:eastAsia="en-US"/>
              </w:rPr>
            </w:pPr>
            <w:r>
              <w:rPr>
                <w:lang w:eastAsia="en-US"/>
              </w:rPr>
              <w:t>Patrick Gonçalves Gusmão.</w:t>
            </w:r>
          </w:p>
        </w:tc>
        <w:tc>
          <w:tcPr>
            <w:tcW w:w="6656" w:type="dxa"/>
          </w:tcPr>
          <w:p w14:paraId="28CAD073" w14:textId="77777777" w:rsidR="00C87442" w:rsidRDefault="00C87442" w:rsidP="00E922C7">
            <w:r>
              <w:t>Equipe responsável pela execução dos testes planejados para cada versão do sistema e registro dos defeitos em não conformidades identificadas.</w:t>
            </w:r>
          </w:p>
        </w:tc>
      </w:tr>
      <w:tr w:rsidR="00E75B4D" w:rsidRPr="00441FF9" w14:paraId="44B1E7CD" w14:textId="77777777" w:rsidTr="00524960">
        <w:tc>
          <w:tcPr>
            <w:tcW w:w="2972" w:type="dxa"/>
            <w:shd w:val="clear" w:color="auto" w:fill="DBE5F1"/>
            <w:vAlign w:val="center"/>
          </w:tcPr>
          <w:p w14:paraId="510CFDCE" w14:textId="53652165" w:rsidR="00E75B4D" w:rsidRDefault="00E75B4D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Infraestrutura</w:t>
            </w:r>
            <w:r w:rsidR="009F5ADF">
              <w:rPr>
                <w:lang w:eastAsia="en-US"/>
              </w:rPr>
              <w:t>:</w:t>
            </w:r>
          </w:p>
          <w:p w14:paraId="4D655580" w14:textId="7A71A977" w:rsidR="003F1208" w:rsidRDefault="003F1208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Joice de Oliveira Fernandes.</w:t>
            </w:r>
          </w:p>
        </w:tc>
        <w:tc>
          <w:tcPr>
            <w:tcW w:w="6656" w:type="dxa"/>
          </w:tcPr>
          <w:p w14:paraId="3333D1A0" w14:textId="77777777" w:rsidR="00E75B4D" w:rsidRPr="00615F24" w:rsidRDefault="00E75B4D" w:rsidP="00C87442">
            <w:r>
              <w:t>Equipe responsável pela</w:t>
            </w:r>
            <w:r w:rsidR="00907CC5">
              <w:t xml:space="preserve"> infraestrutura computacional do projeto</w:t>
            </w:r>
            <w:r>
              <w:t>, rede e comunicação dos diversos ambientes. Trabalha em parceria com a Equipe de GCS com o objetivo de atender às demandas do projeto</w:t>
            </w:r>
            <w:r w:rsidR="00C87442">
              <w:t>.</w:t>
            </w:r>
          </w:p>
        </w:tc>
      </w:tr>
    </w:tbl>
    <w:p w14:paraId="62486C05" w14:textId="77777777" w:rsidR="00C87442" w:rsidRDefault="00C87442">
      <w:pPr>
        <w:jc w:val="left"/>
        <w:rPr>
          <w:rFonts w:cs="Times New Roman"/>
          <w:b/>
          <w:color w:val="auto"/>
          <w:sz w:val="24"/>
          <w:lang w:eastAsia="en-US"/>
        </w:rPr>
      </w:pPr>
      <w:bookmarkStart w:id="21" w:name="_Toc105239506"/>
      <w:bookmarkStart w:id="22" w:name="_Toc106530458"/>
      <w:bookmarkStart w:id="23" w:name="_Toc108314582"/>
      <w:bookmarkStart w:id="24" w:name="_Toc105239507"/>
      <w:bookmarkStart w:id="25" w:name="_Toc106530459"/>
      <w:bookmarkStart w:id="26" w:name="_Toc108314583"/>
      <w:bookmarkStart w:id="27" w:name="_Toc105239508"/>
      <w:bookmarkStart w:id="28" w:name="_Toc106530460"/>
      <w:bookmarkStart w:id="29" w:name="_Toc108314584"/>
      <w:bookmarkStart w:id="30" w:name="_Toc105239509"/>
      <w:bookmarkStart w:id="31" w:name="_Toc106530461"/>
      <w:bookmarkStart w:id="32" w:name="_Toc108314585"/>
      <w:bookmarkStart w:id="33" w:name="_Toc105239510"/>
      <w:bookmarkStart w:id="34" w:name="_Toc106530462"/>
      <w:bookmarkStart w:id="35" w:name="_Toc108314586"/>
      <w:bookmarkStart w:id="36" w:name="_Toc89683843"/>
      <w:bookmarkStart w:id="37" w:name="_Toc89685683"/>
      <w:bookmarkStart w:id="38" w:name="_Toc101607302"/>
      <w:bookmarkStart w:id="39" w:name="_Toc101693637"/>
      <w:bookmarkStart w:id="40" w:name="_Toc101694965"/>
      <w:bookmarkStart w:id="41" w:name="_Toc101695069"/>
      <w:bookmarkStart w:id="42" w:name="_Toc101758356"/>
      <w:bookmarkStart w:id="43" w:name="_Toc102181498"/>
      <w:bookmarkStart w:id="44" w:name="_Toc102181678"/>
      <w:bookmarkStart w:id="45" w:name="_Toc103996366"/>
      <w:bookmarkStart w:id="46" w:name="_Toc103996482"/>
      <w:bookmarkStart w:id="47" w:name="_Toc105239513"/>
      <w:bookmarkStart w:id="48" w:name="_Toc106530465"/>
      <w:bookmarkStart w:id="49" w:name="_Toc108314589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r>
        <w:br w:type="page"/>
      </w:r>
    </w:p>
    <w:p w14:paraId="5FA1296E" w14:textId="77777777" w:rsidR="00B007B6" w:rsidRDefault="00C42F75" w:rsidP="00A06621">
      <w:pPr>
        <w:pStyle w:val="Ttulo2"/>
      </w:pPr>
      <w:bookmarkStart w:id="50" w:name="_Toc445121568"/>
      <w:r>
        <w:lastRenderedPageBreak/>
        <w:t>Ferramentas, Ambiente</w:t>
      </w:r>
      <w:r w:rsidR="00ED1E85">
        <w:t>s</w:t>
      </w:r>
      <w:r>
        <w:t xml:space="preserve"> e Infraestrutura</w:t>
      </w:r>
      <w:bookmarkEnd w:id="50"/>
    </w:p>
    <w:p w14:paraId="78503A16" w14:textId="77777777" w:rsidR="00ED6EC7" w:rsidRPr="00ED6EC7" w:rsidRDefault="004C487D" w:rsidP="00ED6EC7">
      <w:pPr>
        <w:pStyle w:val="Ttulo3"/>
      </w:pPr>
      <w:bookmarkStart w:id="51" w:name="_Toc445121569"/>
      <w:r>
        <w:t>Ferramentas</w:t>
      </w:r>
      <w:bookmarkEnd w:id="51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992"/>
        <w:gridCol w:w="6656"/>
      </w:tblGrid>
      <w:tr w:rsidR="004C487D" w:rsidRPr="00646584" w14:paraId="6D064B13" w14:textId="77777777" w:rsidTr="004D6879">
        <w:trPr>
          <w:trHeight w:val="312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677D9CA3" w14:textId="77777777" w:rsidR="004C487D" w:rsidRPr="007636C6" w:rsidRDefault="004C487D" w:rsidP="00ED6EC7">
            <w:pPr>
              <w:autoSpaceDE w:val="0"/>
              <w:autoSpaceDN w:val="0"/>
              <w:adjustRightInd w:val="0"/>
              <w:jc w:val="center"/>
              <w:rPr>
                <w:color w:val="FFFFFF" w:themeColor="background1"/>
                <w:lang w:eastAsia="en-US"/>
              </w:rPr>
            </w:pPr>
            <w:r>
              <w:rPr>
                <w:color w:val="FFFFFF" w:themeColor="background1"/>
                <w:lang w:eastAsia="en-US"/>
              </w:rPr>
              <w:t>Termo</w:t>
            </w:r>
          </w:p>
        </w:tc>
        <w:tc>
          <w:tcPr>
            <w:tcW w:w="992" w:type="dxa"/>
            <w:shd w:val="clear" w:color="auto" w:fill="548DD4" w:themeFill="text2" w:themeFillTint="99"/>
            <w:vAlign w:val="center"/>
          </w:tcPr>
          <w:p w14:paraId="1D166F2F" w14:textId="77777777" w:rsidR="004C487D" w:rsidRDefault="004C487D" w:rsidP="004D6879">
            <w:pPr>
              <w:autoSpaceDE w:val="0"/>
              <w:autoSpaceDN w:val="0"/>
              <w:adjustRightInd w:val="0"/>
              <w:jc w:val="center"/>
              <w:rPr>
                <w:color w:val="FFFFFF" w:themeColor="background1"/>
                <w:lang w:eastAsia="en-US"/>
              </w:rPr>
            </w:pPr>
            <w:r>
              <w:rPr>
                <w:color w:val="FFFFFF" w:themeColor="background1"/>
                <w:lang w:eastAsia="en-US"/>
              </w:rPr>
              <w:t>Versão</w:t>
            </w:r>
          </w:p>
        </w:tc>
        <w:tc>
          <w:tcPr>
            <w:tcW w:w="6656" w:type="dxa"/>
            <w:shd w:val="clear" w:color="auto" w:fill="548DD4" w:themeFill="text2" w:themeFillTint="99"/>
            <w:vAlign w:val="center"/>
          </w:tcPr>
          <w:p w14:paraId="07DD280C" w14:textId="77777777" w:rsidR="004C487D" w:rsidRPr="007636C6" w:rsidRDefault="004C487D" w:rsidP="00ED6EC7">
            <w:pPr>
              <w:autoSpaceDE w:val="0"/>
              <w:autoSpaceDN w:val="0"/>
              <w:adjustRightInd w:val="0"/>
              <w:jc w:val="center"/>
              <w:rPr>
                <w:color w:val="FFFFFF" w:themeColor="background1"/>
                <w:lang w:eastAsia="en-US"/>
              </w:rPr>
            </w:pPr>
            <w:r>
              <w:rPr>
                <w:color w:val="FFFFFF" w:themeColor="background1"/>
                <w:lang w:eastAsia="en-US"/>
              </w:rPr>
              <w:t>Descrição</w:t>
            </w:r>
          </w:p>
        </w:tc>
      </w:tr>
      <w:tr w:rsidR="004C487D" w:rsidRPr="00441FF9" w14:paraId="66F5CE75" w14:textId="77777777" w:rsidTr="009D0859">
        <w:tc>
          <w:tcPr>
            <w:tcW w:w="1980" w:type="dxa"/>
            <w:shd w:val="clear" w:color="auto" w:fill="DBE5F1"/>
            <w:vAlign w:val="center"/>
          </w:tcPr>
          <w:p w14:paraId="18CF7339" w14:textId="4FEB1619" w:rsidR="004C487D" w:rsidRPr="00441FF9" w:rsidRDefault="001D7527" w:rsidP="004C487D">
            <w:pPr>
              <w:jc w:val="left"/>
              <w:rPr>
                <w:lang w:eastAsia="en-US"/>
              </w:rPr>
            </w:pPr>
            <w:r>
              <w:rPr>
                <w:i/>
                <w:lang w:eastAsia="en-US"/>
              </w:rPr>
              <w:t>Godot</w:t>
            </w:r>
          </w:p>
        </w:tc>
        <w:tc>
          <w:tcPr>
            <w:tcW w:w="992" w:type="dxa"/>
            <w:vAlign w:val="center"/>
          </w:tcPr>
          <w:p w14:paraId="7D78CC90" w14:textId="77777777" w:rsidR="004C487D" w:rsidRDefault="004C487D" w:rsidP="009D0859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5.1.1</w:t>
            </w:r>
          </w:p>
        </w:tc>
        <w:tc>
          <w:tcPr>
            <w:tcW w:w="6656" w:type="dxa"/>
          </w:tcPr>
          <w:p w14:paraId="16FA415C" w14:textId="2D1440C9" w:rsidR="001D7527" w:rsidRPr="004C487D" w:rsidRDefault="004C487D" w:rsidP="00AA53C7">
            <w:r>
              <w:t>Ferramenta de administração dos repositórios e usuários SVN, serviço disponibilizado n</w:t>
            </w:r>
            <w:r w:rsidR="00AA53C7">
              <w:t xml:space="preserve">o endereço: </w:t>
            </w:r>
            <w:hyperlink r:id="rId14" w:history="1">
              <w:r w:rsidRPr="00810D90">
                <w:rPr>
                  <w:rStyle w:val="Hyperlink"/>
                </w:rPr>
                <w:t>https://svnadm.saude.gov/csvn/</w:t>
              </w:r>
            </w:hyperlink>
            <w:r>
              <w:t xml:space="preserve"> </w:t>
            </w:r>
          </w:p>
        </w:tc>
      </w:tr>
      <w:tr w:rsidR="001D7527" w:rsidRPr="00441FF9" w14:paraId="38A880BD" w14:textId="77777777" w:rsidTr="009D0859">
        <w:tc>
          <w:tcPr>
            <w:tcW w:w="1980" w:type="dxa"/>
            <w:shd w:val="clear" w:color="auto" w:fill="DBE5F1"/>
            <w:vAlign w:val="center"/>
          </w:tcPr>
          <w:p w14:paraId="51CCC9A8" w14:textId="1A34B030" w:rsidR="001D7527" w:rsidRDefault="001D7527" w:rsidP="004C487D">
            <w:pPr>
              <w:jc w:val="left"/>
              <w:rPr>
                <w:i/>
                <w:lang w:eastAsia="en-US"/>
              </w:rPr>
            </w:pPr>
            <w:proofErr w:type="spellStart"/>
            <w:r>
              <w:rPr>
                <w:i/>
                <w:lang w:eastAsia="en-US"/>
              </w:rPr>
              <w:t>Git</w:t>
            </w:r>
            <w:proofErr w:type="spellEnd"/>
            <w:r>
              <w:rPr>
                <w:i/>
                <w:lang w:eastAsia="en-US"/>
              </w:rPr>
              <w:t xml:space="preserve"> Hub</w:t>
            </w:r>
          </w:p>
        </w:tc>
        <w:tc>
          <w:tcPr>
            <w:tcW w:w="992" w:type="dxa"/>
            <w:vAlign w:val="center"/>
          </w:tcPr>
          <w:p w14:paraId="38611E87" w14:textId="77777777" w:rsidR="001D7527" w:rsidRDefault="001D7527" w:rsidP="009D0859">
            <w:pPr>
              <w:jc w:val="center"/>
              <w:rPr>
                <w:lang w:eastAsia="en-US"/>
              </w:rPr>
            </w:pPr>
          </w:p>
        </w:tc>
        <w:tc>
          <w:tcPr>
            <w:tcW w:w="6656" w:type="dxa"/>
          </w:tcPr>
          <w:p w14:paraId="00DCFB7C" w14:textId="77777777" w:rsidR="001D7527" w:rsidRDefault="001D7527" w:rsidP="00AA53C7"/>
        </w:tc>
      </w:tr>
      <w:tr w:rsidR="001D7527" w:rsidRPr="00441FF9" w14:paraId="55282268" w14:textId="77777777" w:rsidTr="009D0859">
        <w:tc>
          <w:tcPr>
            <w:tcW w:w="1980" w:type="dxa"/>
            <w:shd w:val="clear" w:color="auto" w:fill="DBE5F1"/>
            <w:vAlign w:val="center"/>
          </w:tcPr>
          <w:p w14:paraId="2450A379" w14:textId="272A666F" w:rsidR="001D7527" w:rsidRDefault="001D7527" w:rsidP="004C487D">
            <w:pPr>
              <w:jc w:val="left"/>
              <w:rPr>
                <w:i/>
                <w:lang w:eastAsia="en-US"/>
              </w:rPr>
            </w:pPr>
            <w:proofErr w:type="spellStart"/>
            <w:r>
              <w:rPr>
                <w:i/>
                <w:lang w:eastAsia="en-US"/>
              </w:rPr>
              <w:t>Jira</w:t>
            </w:r>
            <w:proofErr w:type="spellEnd"/>
          </w:p>
        </w:tc>
        <w:tc>
          <w:tcPr>
            <w:tcW w:w="992" w:type="dxa"/>
            <w:vAlign w:val="center"/>
          </w:tcPr>
          <w:p w14:paraId="449C17D2" w14:textId="77777777" w:rsidR="001D7527" w:rsidRDefault="001D7527" w:rsidP="009D0859">
            <w:pPr>
              <w:jc w:val="center"/>
              <w:rPr>
                <w:lang w:eastAsia="en-US"/>
              </w:rPr>
            </w:pPr>
          </w:p>
        </w:tc>
        <w:tc>
          <w:tcPr>
            <w:tcW w:w="6656" w:type="dxa"/>
          </w:tcPr>
          <w:p w14:paraId="334ABC57" w14:textId="77777777" w:rsidR="001D7527" w:rsidRDefault="001D7527" w:rsidP="00AA53C7"/>
        </w:tc>
      </w:tr>
    </w:tbl>
    <w:p w14:paraId="57BFD15D" w14:textId="77777777" w:rsidR="00C94EB6" w:rsidRDefault="00C94EB6" w:rsidP="0023312F">
      <w:pPr>
        <w:pStyle w:val="Ttulo3"/>
      </w:pPr>
      <w:bookmarkStart w:id="52" w:name="_Toc445121570"/>
      <w:r>
        <w:t>Ambientes</w:t>
      </w:r>
    </w:p>
    <w:p w14:paraId="65BB62ED" w14:textId="77777777" w:rsidR="00D02DA6" w:rsidRPr="00D02DA6" w:rsidRDefault="00D02DA6" w:rsidP="00D02DA6">
      <w:pPr>
        <w:rPr>
          <w:lang w:eastAsia="en-US"/>
        </w:rPr>
      </w:pPr>
      <w:r>
        <w:rPr>
          <w:lang w:eastAsia="en-US"/>
        </w:rPr>
        <w:t xml:space="preserve">O ambiente que será entregue a equipe de desenvolvimento, deverá ser mantido pela equipe de arquitetura, através de </w:t>
      </w:r>
      <w:r w:rsidRPr="00D02DA6">
        <w:rPr>
          <w:i/>
          <w:lang w:eastAsia="en-US"/>
        </w:rPr>
        <w:t>Virtual</w:t>
      </w:r>
      <w:r>
        <w:rPr>
          <w:lang w:eastAsia="en-US"/>
        </w:rPr>
        <w:t xml:space="preserve"> </w:t>
      </w:r>
      <w:proofErr w:type="spellStart"/>
      <w:r w:rsidRPr="00D02DA6">
        <w:rPr>
          <w:i/>
          <w:lang w:eastAsia="en-US"/>
        </w:rPr>
        <w:t>Machines</w:t>
      </w:r>
      <w:proofErr w:type="spellEnd"/>
      <w:r>
        <w:rPr>
          <w:lang w:eastAsia="en-US"/>
        </w:rPr>
        <w:t xml:space="preserve"> que seguiram os padrões dos ambientes mantidos pela equipe de infraestrutura. As ferramentas de desenvolvimento “</w:t>
      </w:r>
      <w:proofErr w:type="spellStart"/>
      <w:r w:rsidRPr="00D02DA6">
        <w:rPr>
          <w:i/>
          <w:lang w:eastAsia="en-US"/>
        </w:rPr>
        <w:t>IDEs</w:t>
      </w:r>
      <w:proofErr w:type="spellEnd"/>
      <w:r>
        <w:rPr>
          <w:lang w:eastAsia="en-US"/>
        </w:rPr>
        <w:t xml:space="preserve">” serão de livre escolha do desenvolvedor, desde que </w:t>
      </w:r>
      <w:proofErr w:type="gramStart"/>
      <w:r>
        <w:rPr>
          <w:lang w:eastAsia="en-US"/>
        </w:rPr>
        <w:t>a mesma</w:t>
      </w:r>
      <w:proofErr w:type="gramEnd"/>
      <w:r>
        <w:rPr>
          <w:lang w:eastAsia="en-US"/>
        </w:rPr>
        <w:t xml:space="preserve"> seja uma ferramenta de Software Livre, tais como </w:t>
      </w:r>
      <w:r w:rsidRPr="00D02DA6">
        <w:rPr>
          <w:i/>
          <w:lang w:eastAsia="en-US"/>
        </w:rPr>
        <w:t>Atom</w:t>
      </w:r>
      <w:r>
        <w:rPr>
          <w:lang w:eastAsia="en-US"/>
        </w:rPr>
        <w:t xml:space="preserve">, </w:t>
      </w:r>
      <w:r w:rsidRPr="00D02DA6">
        <w:rPr>
          <w:i/>
          <w:lang w:eastAsia="en-US"/>
        </w:rPr>
        <w:t>Eclipse</w:t>
      </w:r>
      <w:r>
        <w:rPr>
          <w:lang w:eastAsia="en-US"/>
        </w:rPr>
        <w:t xml:space="preserve">, </w:t>
      </w:r>
      <w:r w:rsidRPr="00D02DA6">
        <w:rPr>
          <w:i/>
          <w:lang w:eastAsia="en-US"/>
        </w:rPr>
        <w:t>NetBeans</w:t>
      </w:r>
      <w:r>
        <w:rPr>
          <w:lang w:eastAsia="en-US"/>
        </w:rPr>
        <w:t xml:space="preserve"> ...</w:t>
      </w:r>
    </w:p>
    <w:p w14:paraId="7E05DE3B" w14:textId="77777777" w:rsidR="0023312F" w:rsidRDefault="0023312F" w:rsidP="0023312F">
      <w:pPr>
        <w:pStyle w:val="Ttulo3"/>
      </w:pPr>
      <w:r>
        <w:t>Infraestrutura</w:t>
      </w:r>
      <w:bookmarkEnd w:id="52"/>
    </w:p>
    <w:p w14:paraId="1EFAAF90" w14:textId="77777777" w:rsidR="002634DF" w:rsidRDefault="002634DF" w:rsidP="002634DF">
      <w:pPr>
        <w:pStyle w:val="Ttulo4"/>
        <w:rPr>
          <w:lang w:eastAsia="en-US"/>
        </w:rPr>
      </w:pPr>
      <w:r>
        <w:rPr>
          <w:lang w:eastAsia="en-US"/>
        </w:rPr>
        <w:t>Desenvolvimento</w:t>
      </w:r>
    </w:p>
    <w:p w14:paraId="741D00DD" w14:textId="77777777" w:rsidR="002634DF" w:rsidRDefault="002634DF" w:rsidP="002634DF">
      <w:pPr>
        <w:rPr>
          <w:lang w:eastAsia="en-US"/>
        </w:rPr>
      </w:pPr>
      <w:r>
        <w:rPr>
          <w:lang w:eastAsia="en-US"/>
        </w:rPr>
        <w:t>É o ambiente que servira como integração dos c</w:t>
      </w:r>
      <w:r w:rsidR="00156B95">
        <w:rPr>
          <w:lang w:eastAsia="en-US"/>
        </w:rPr>
        <w:t>ódigos fontes</w:t>
      </w:r>
      <w:r>
        <w:rPr>
          <w:lang w:eastAsia="en-US"/>
        </w:rPr>
        <w:t xml:space="preserve"> que estão sendo liberados pela equipe de desenvolvimento.</w:t>
      </w:r>
    </w:p>
    <w:p w14:paraId="4101652C" w14:textId="77777777" w:rsidR="002634DF" w:rsidRPr="002634DF" w:rsidRDefault="002634DF" w:rsidP="002634DF">
      <w:pPr>
        <w:rPr>
          <w:lang w:eastAsia="en-US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7654"/>
      </w:tblGrid>
      <w:tr w:rsidR="002634DF" w:rsidRPr="00646584" w14:paraId="7269FB10" w14:textId="77777777" w:rsidTr="00C94EB6">
        <w:trPr>
          <w:trHeight w:val="312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7444BE67" w14:textId="77777777" w:rsidR="002634DF" w:rsidRPr="007636C6" w:rsidRDefault="00156B95" w:rsidP="00C94EB6">
            <w:pPr>
              <w:autoSpaceDE w:val="0"/>
              <w:autoSpaceDN w:val="0"/>
              <w:adjustRightInd w:val="0"/>
              <w:jc w:val="center"/>
              <w:rPr>
                <w:color w:val="FFFFFF" w:themeColor="background1"/>
                <w:lang w:eastAsia="en-US"/>
              </w:rPr>
            </w:pPr>
            <w:r>
              <w:rPr>
                <w:color w:val="FFFFFF" w:themeColor="background1"/>
                <w:lang w:eastAsia="en-US"/>
              </w:rPr>
              <w:t>Tipo</w:t>
            </w:r>
          </w:p>
        </w:tc>
        <w:tc>
          <w:tcPr>
            <w:tcW w:w="7654" w:type="dxa"/>
            <w:shd w:val="clear" w:color="auto" w:fill="548DD4" w:themeFill="text2" w:themeFillTint="99"/>
            <w:vAlign w:val="center"/>
          </w:tcPr>
          <w:p w14:paraId="34DD6046" w14:textId="77777777" w:rsidR="002634DF" w:rsidRPr="007636C6" w:rsidRDefault="002634DF" w:rsidP="00C94EB6">
            <w:pPr>
              <w:autoSpaceDE w:val="0"/>
              <w:autoSpaceDN w:val="0"/>
              <w:adjustRightInd w:val="0"/>
              <w:jc w:val="center"/>
              <w:rPr>
                <w:color w:val="FFFFFF" w:themeColor="background1"/>
                <w:lang w:eastAsia="en-US"/>
              </w:rPr>
            </w:pPr>
            <w:r>
              <w:rPr>
                <w:color w:val="FFFFFF" w:themeColor="background1"/>
                <w:lang w:eastAsia="en-US"/>
              </w:rPr>
              <w:t>Descrição</w:t>
            </w:r>
          </w:p>
        </w:tc>
      </w:tr>
      <w:tr w:rsidR="002634DF" w:rsidRPr="00441FF9" w14:paraId="47F5092B" w14:textId="77777777" w:rsidTr="00C94EB6">
        <w:tc>
          <w:tcPr>
            <w:tcW w:w="1980" w:type="dxa"/>
            <w:shd w:val="clear" w:color="auto" w:fill="DBE5F1"/>
            <w:vAlign w:val="center"/>
          </w:tcPr>
          <w:p w14:paraId="49E1040F" w14:textId="77777777" w:rsidR="002634DF" w:rsidRPr="000B60A8" w:rsidRDefault="00156B95" w:rsidP="00C94EB6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t>DNS</w:t>
            </w:r>
          </w:p>
        </w:tc>
        <w:tc>
          <w:tcPr>
            <w:tcW w:w="7654" w:type="dxa"/>
          </w:tcPr>
          <w:p w14:paraId="0A931E6E" w14:textId="77777777" w:rsidR="002634DF" w:rsidRPr="004C487D" w:rsidRDefault="00156B95" w:rsidP="00156B95">
            <w:hyperlink r:id="rId15" w:history="1">
              <w:r w:rsidRPr="008663A5">
                <w:rPr>
                  <w:rStyle w:val="Hyperlink"/>
                  <w:lang w:eastAsia="en-US"/>
                </w:rPr>
                <w:t>http://projeto.desenvolvimento.saude.gov</w:t>
              </w:r>
            </w:hyperlink>
          </w:p>
        </w:tc>
      </w:tr>
      <w:tr w:rsidR="002634DF" w:rsidRPr="00441FF9" w14:paraId="1061F7CB" w14:textId="77777777" w:rsidTr="00C94EB6">
        <w:tc>
          <w:tcPr>
            <w:tcW w:w="1980" w:type="dxa"/>
            <w:shd w:val="clear" w:color="auto" w:fill="DBE5F1"/>
            <w:vAlign w:val="center"/>
          </w:tcPr>
          <w:p w14:paraId="3C3557AE" w14:textId="77777777" w:rsidR="002634DF" w:rsidRPr="00156B95" w:rsidRDefault="00156B95" w:rsidP="00C94EB6">
            <w:pPr>
              <w:rPr>
                <w:i/>
                <w:lang w:eastAsia="en-US"/>
              </w:rPr>
            </w:pPr>
            <w:proofErr w:type="spellStart"/>
            <w:r w:rsidRPr="00156B95">
              <w:rPr>
                <w:i/>
                <w:lang w:eastAsia="en-US"/>
              </w:rPr>
              <w:t>Load</w:t>
            </w:r>
            <w:proofErr w:type="spellEnd"/>
            <w:r w:rsidRPr="00156B95">
              <w:rPr>
                <w:i/>
                <w:lang w:eastAsia="en-US"/>
              </w:rPr>
              <w:t xml:space="preserve"> Balance</w:t>
            </w:r>
          </w:p>
        </w:tc>
        <w:tc>
          <w:tcPr>
            <w:tcW w:w="7654" w:type="dxa"/>
          </w:tcPr>
          <w:p w14:paraId="0B20D91A" w14:textId="77777777" w:rsidR="002634DF" w:rsidRPr="00441FF9" w:rsidRDefault="00156B9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IP do servidor</w:t>
            </w:r>
          </w:p>
        </w:tc>
      </w:tr>
      <w:tr w:rsidR="002634DF" w:rsidRPr="00441FF9" w14:paraId="6921CF98" w14:textId="77777777" w:rsidTr="00C94EB6">
        <w:tc>
          <w:tcPr>
            <w:tcW w:w="1980" w:type="dxa"/>
            <w:shd w:val="clear" w:color="auto" w:fill="DBE5F1"/>
            <w:vAlign w:val="center"/>
          </w:tcPr>
          <w:p w14:paraId="3899DD2E" w14:textId="77777777" w:rsidR="002634DF" w:rsidRPr="000B60A8" w:rsidRDefault="00156B9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Node 01</w:t>
            </w:r>
          </w:p>
        </w:tc>
        <w:tc>
          <w:tcPr>
            <w:tcW w:w="7654" w:type="dxa"/>
          </w:tcPr>
          <w:p w14:paraId="0BC94E71" w14:textId="77777777" w:rsidR="002634DF" w:rsidRPr="00441FF9" w:rsidRDefault="00156B9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IP do servidor / Nome servidor</w:t>
            </w:r>
          </w:p>
        </w:tc>
      </w:tr>
      <w:tr w:rsidR="002634DF" w:rsidRPr="00441FF9" w14:paraId="5F8A7049" w14:textId="77777777" w:rsidTr="00C94EB6">
        <w:tc>
          <w:tcPr>
            <w:tcW w:w="1980" w:type="dxa"/>
            <w:shd w:val="clear" w:color="auto" w:fill="DBE5F1"/>
            <w:vAlign w:val="center"/>
          </w:tcPr>
          <w:p w14:paraId="49D5AE97" w14:textId="77777777" w:rsidR="002634DF" w:rsidRPr="000B60A8" w:rsidRDefault="00156B9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Node 02</w:t>
            </w:r>
          </w:p>
        </w:tc>
        <w:tc>
          <w:tcPr>
            <w:tcW w:w="7654" w:type="dxa"/>
          </w:tcPr>
          <w:p w14:paraId="6B14B815" w14:textId="77777777" w:rsidR="002634DF" w:rsidRDefault="00156B9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IP do servidor / Nome servidor</w:t>
            </w:r>
          </w:p>
        </w:tc>
      </w:tr>
      <w:tr w:rsidR="00156B95" w:rsidRPr="00441FF9" w14:paraId="3B847466" w14:textId="77777777" w:rsidTr="00C94EB6">
        <w:tc>
          <w:tcPr>
            <w:tcW w:w="1980" w:type="dxa"/>
            <w:shd w:val="clear" w:color="auto" w:fill="DBE5F1"/>
            <w:vAlign w:val="center"/>
          </w:tcPr>
          <w:p w14:paraId="00A543F1" w14:textId="77777777" w:rsidR="00156B95" w:rsidRDefault="00156B9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Servidor NFS</w:t>
            </w:r>
          </w:p>
        </w:tc>
        <w:tc>
          <w:tcPr>
            <w:tcW w:w="7654" w:type="dxa"/>
          </w:tcPr>
          <w:p w14:paraId="0DDDCCA4" w14:textId="77777777" w:rsidR="00156B95" w:rsidRDefault="00156B9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IP do servidor / Nome servidor</w:t>
            </w:r>
          </w:p>
        </w:tc>
      </w:tr>
      <w:tr w:rsidR="00156B95" w:rsidRPr="00441FF9" w14:paraId="3CAFDFEA" w14:textId="77777777" w:rsidTr="00C94EB6">
        <w:tc>
          <w:tcPr>
            <w:tcW w:w="1980" w:type="dxa"/>
            <w:shd w:val="clear" w:color="auto" w:fill="DBE5F1"/>
            <w:vAlign w:val="center"/>
          </w:tcPr>
          <w:p w14:paraId="4026E23E" w14:textId="77777777" w:rsidR="00156B95" w:rsidRDefault="00156B9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Caminho </w:t>
            </w:r>
            <w:r w:rsidR="00C94EB6">
              <w:rPr>
                <w:lang w:eastAsia="en-US"/>
              </w:rPr>
              <w:t>Físico</w:t>
            </w:r>
          </w:p>
        </w:tc>
        <w:tc>
          <w:tcPr>
            <w:tcW w:w="7654" w:type="dxa"/>
          </w:tcPr>
          <w:p w14:paraId="25CF2EF2" w14:textId="77777777" w:rsidR="00156B95" w:rsidRDefault="00156B9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/</w:t>
            </w:r>
            <w:proofErr w:type="spellStart"/>
            <w:r>
              <w:rPr>
                <w:lang w:eastAsia="en-US"/>
              </w:rPr>
              <w:t>deploy</w:t>
            </w:r>
            <w:proofErr w:type="spellEnd"/>
            <w:r>
              <w:rPr>
                <w:lang w:eastAsia="en-US"/>
              </w:rPr>
              <w:t>/projeto</w:t>
            </w:r>
          </w:p>
        </w:tc>
      </w:tr>
      <w:tr w:rsidR="00156B95" w:rsidRPr="00441FF9" w14:paraId="567D2489" w14:textId="77777777" w:rsidTr="00C94EB6">
        <w:tc>
          <w:tcPr>
            <w:tcW w:w="1980" w:type="dxa"/>
            <w:shd w:val="clear" w:color="auto" w:fill="DBE5F1"/>
            <w:vAlign w:val="center"/>
          </w:tcPr>
          <w:p w14:paraId="15E537DA" w14:textId="77777777" w:rsidR="00156B95" w:rsidRDefault="00156B9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SMTP</w:t>
            </w:r>
          </w:p>
        </w:tc>
        <w:tc>
          <w:tcPr>
            <w:tcW w:w="7654" w:type="dxa"/>
          </w:tcPr>
          <w:p w14:paraId="5F5DC5EC" w14:textId="77777777" w:rsidR="00156B95" w:rsidRDefault="00156B9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smtp.aplicacao.saude.gov</w:t>
            </w:r>
          </w:p>
        </w:tc>
      </w:tr>
      <w:tr w:rsidR="00156B95" w:rsidRPr="00441FF9" w14:paraId="5C009449" w14:textId="77777777" w:rsidTr="00C94EB6">
        <w:tc>
          <w:tcPr>
            <w:tcW w:w="1980" w:type="dxa"/>
            <w:shd w:val="clear" w:color="auto" w:fill="DBE5F1"/>
            <w:vAlign w:val="center"/>
          </w:tcPr>
          <w:p w14:paraId="0927EAF9" w14:textId="77777777" w:rsidR="00156B95" w:rsidRDefault="00156B9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Banco de Dados</w:t>
            </w:r>
          </w:p>
        </w:tc>
        <w:tc>
          <w:tcPr>
            <w:tcW w:w="7654" w:type="dxa"/>
          </w:tcPr>
          <w:p w14:paraId="5217EF3F" w14:textId="77777777" w:rsidR="00156B95" w:rsidRDefault="00156B9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ORACLE - IP : Porta</w:t>
            </w:r>
          </w:p>
        </w:tc>
      </w:tr>
      <w:tr w:rsidR="00156B95" w:rsidRPr="00441FF9" w14:paraId="5F0117DF" w14:textId="77777777" w:rsidTr="00C94EB6">
        <w:tc>
          <w:tcPr>
            <w:tcW w:w="1980" w:type="dxa"/>
            <w:shd w:val="clear" w:color="auto" w:fill="DBE5F1"/>
            <w:vAlign w:val="center"/>
          </w:tcPr>
          <w:p w14:paraId="6A041FC4" w14:textId="77777777" w:rsidR="00156B95" w:rsidRDefault="00156B9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WebService</w:t>
            </w:r>
          </w:p>
        </w:tc>
        <w:tc>
          <w:tcPr>
            <w:tcW w:w="7654" w:type="dxa"/>
          </w:tcPr>
          <w:p w14:paraId="668EE3B5" w14:textId="77777777" w:rsidR="00156B95" w:rsidRDefault="00156B9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IP : Porta</w:t>
            </w:r>
          </w:p>
        </w:tc>
      </w:tr>
      <w:tr w:rsidR="00156B95" w:rsidRPr="00441FF9" w14:paraId="5BAEF00E" w14:textId="77777777" w:rsidTr="00C94EB6">
        <w:tc>
          <w:tcPr>
            <w:tcW w:w="1980" w:type="dxa"/>
            <w:shd w:val="clear" w:color="auto" w:fill="DBE5F1"/>
            <w:vAlign w:val="center"/>
          </w:tcPr>
          <w:p w14:paraId="0F6473A4" w14:textId="77777777" w:rsidR="00156B95" w:rsidRDefault="00156B9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Redis</w:t>
            </w:r>
          </w:p>
        </w:tc>
        <w:tc>
          <w:tcPr>
            <w:tcW w:w="7654" w:type="dxa"/>
          </w:tcPr>
          <w:p w14:paraId="3D7450AD" w14:textId="77777777" w:rsidR="00156B95" w:rsidRDefault="00156B9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IP : Porta</w:t>
            </w:r>
          </w:p>
        </w:tc>
      </w:tr>
    </w:tbl>
    <w:p w14:paraId="4B99056E" w14:textId="77777777" w:rsidR="008207EE" w:rsidRDefault="008207EE" w:rsidP="0023312F">
      <w:pPr>
        <w:rPr>
          <w:lang w:eastAsia="en-US"/>
        </w:rPr>
      </w:pPr>
    </w:p>
    <w:p w14:paraId="1299C43A" w14:textId="77777777" w:rsidR="0023312F" w:rsidRDefault="008207EE" w:rsidP="008207EE">
      <w:pPr>
        <w:jc w:val="left"/>
        <w:rPr>
          <w:lang w:eastAsia="en-US"/>
        </w:rPr>
      </w:pPr>
      <w:r>
        <w:rPr>
          <w:lang w:eastAsia="en-US"/>
        </w:rPr>
        <w:br w:type="page"/>
      </w:r>
    </w:p>
    <w:p w14:paraId="208D8D96" w14:textId="77777777" w:rsidR="002634DF" w:rsidRDefault="002634DF" w:rsidP="002634DF">
      <w:pPr>
        <w:pStyle w:val="Ttulo4"/>
        <w:rPr>
          <w:lang w:eastAsia="en-US"/>
        </w:rPr>
      </w:pPr>
      <w:r>
        <w:rPr>
          <w:lang w:eastAsia="en-US"/>
        </w:rPr>
        <w:lastRenderedPageBreak/>
        <w:t>Homologação</w:t>
      </w:r>
    </w:p>
    <w:p w14:paraId="1B7B5B81" w14:textId="77777777" w:rsidR="00FB2452" w:rsidRDefault="007F54C5" w:rsidP="0023312F">
      <w:pPr>
        <w:rPr>
          <w:lang w:eastAsia="en-US"/>
        </w:rPr>
      </w:pPr>
      <w:r>
        <w:rPr>
          <w:lang w:eastAsia="en-US"/>
        </w:rPr>
        <w:t>É o ambiente que servirá como base para os testes e homologação pela área gestora dos códigos fontes e requisitos do sistema.</w:t>
      </w:r>
    </w:p>
    <w:p w14:paraId="4DDBEF00" w14:textId="77777777" w:rsidR="007F54C5" w:rsidRDefault="007F54C5" w:rsidP="0023312F">
      <w:pPr>
        <w:rPr>
          <w:lang w:eastAsia="en-US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7654"/>
      </w:tblGrid>
      <w:tr w:rsidR="007F54C5" w:rsidRPr="00646584" w14:paraId="034EBF2F" w14:textId="77777777" w:rsidTr="00C94EB6">
        <w:trPr>
          <w:trHeight w:val="312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4A008FDD" w14:textId="77777777" w:rsidR="007F54C5" w:rsidRPr="007636C6" w:rsidRDefault="007F54C5" w:rsidP="00C94EB6">
            <w:pPr>
              <w:autoSpaceDE w:val="0"/>
              <w:autoSpaceDN w:val="0"/>
              <w:adjustRightInd w:val="0"/>
              <w:jc w:val="center"/>
              <w:rPr>
                <w:color w:val="FFFFFF" w:themeColor="background1"/>
                <w:lang w:eastAsia="en-US"/>
              </w:rPr>
            </w:pPr>
            <w:r>
              <w:rPr>
                <w:color w:val="FFFFFF" w:themeColor="background1"/>
                <w:lang w:eastAsia="en-US"/>
              </w:rPr>
              <w:t>Tipo</w:t>
            </w:r>
          </w:p>
        </w:tc>
        <w:tc>
          <w:tcPr>
            <w:tcW w:w="7654" w:type="dxa"/>
            <w:shd w:val="clear" w:color="auto" w:fill="548DD4" w:themeFill="text2" w:themeFillTint="99"/>
            <w:vAlign w:val="center"/>
          </w:tcPr>
          <w:p w14:paraId="3BE3F4F3" w14:textId="77777777" w:rsidR="007F54C5" w:rsidRPr="007636C6" w:rsidRDefault="007F54C5" w:rsidP="00C94EB6">
            <w:pPr>
              <w:autoSpaceDE w:val="0"/>
              <w:autoSpaceDN w:val="0"/>
              <w:adjustRightInd w:val="0"/>
              <w:jc w:val="center"/>
              <w:rPr>
                <w:color w:val="FFFFFF" w:themeColor="background1"/>
                <w:lang w:eastAsia="en-US"/>
              </w:rPr>
            </w:pPr>
            <w:r>
              <w:rPr>
                <w:color w:val="FFFFFF" w:themeColor="background1"/>
                <w:lang w:eastAsia="en-US"/>
              </w:rPr>
              <w:t>Descrição</w:t>
            </w:r>
          </w:p>
        </w:tc>
      </w:tr>
      <w:tr w:rsidR="007F54C5" w:rsidRPr="00441FF9" w14:paraId="2794834F" w14:textId="77777777" w:rsidTr="00C94EB6">
        <w:tc>
          <w:tcPr>
            <w:tcW w:w="1980" w:type="dxa"/>
            <w:shd w:val="clear" w:color="auto" w:fill="DBE5F1"/>
            <w:vAlign w:val="center"/>
          </w:tcPr>
          <w:p w14:paraId="1B5B7DFC" w14:textId="77777777" w:rsidR="007F54C5" w:rsidRPr="000B60A8" w:rsidRDefault="007F54C5" w:rsidP="00C94EB6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t>DNS</w:t>
            </w:r>
          </w:p>
        </w:tc>
        <w:tc>
          <w:tcPr>
            <w:tcW w:w="7654" w:type="dxa"/>
          </w:tcPr>
          <w:p w14:paraId="2307C6CF" w14:textId="77777777" w:rsidR="007F54C5" w:rsidRPr="004C487D" w:rsidRDefault="007F54C5" w:rsidP="00C94EB6">
            <w:hyperlink r:id="rId16" w:history="1">
              <w:r w:rsidRPr="008663A5">
                <w:rPr>
                  <w:rStyle w:val="Hyperlink"/>
                  <w:lang w:eastAsia="en-US"/>
                </w:rPr>
                <w:t>http://projeto.desenvolvimento.saude.gov</w:t>
              </w:r>
            </w:hyperlink>
          </w:p>
        </w:tc>
      </w:tr>
      <w:tr w:rsidR="007F54C5" w:rsidRPr="00441FF9" w14:paraId="6D8A8C5F" w14:textId="77777777" w:rsidTr="00C94EB6">
        <w:tc>
          <w:tcPr>
            <w:tcW w:w="1980" w:type="dxa"/>
            <w:shd w:val="clear" w:color="auto" w:fill="DBE5F1"/>
            <w:vAlign w:val="center"/>
          </w:tcPr>
          <w:p w14:paraId="789CC89C" w14:textId="77777777" w:rsidR="007F54C5" w:rsidRPr="00156B95" w:rsidRDefault="007F54C5" w:rsidP="00C94EB6">
            <w:pPr>
              <w:rPr>
                <w:i/>
                <w:lang w:eastAsia="en-US"/>
              </w:rPr>
            </w:pPr>
            <w:proofErr w:type="spellStart"/>
            <w:r w:rsidRPr="00156B95">
              <w:rPr>
                <w:i/>
                <w:lang w:eastAsia="en-US"/>
              </w:rPr>
              <w:t>Load</w:t>
            </w:r>
            <w:proofErr w:type="spellEnd"/>
            <w:r w:rsidRPr="00156B95">
              <w:rPr>
                <w:i/>
                <w:lang w:eastAsia="en-US"/>
              </w:rPr>
              <w:t xml:space="preserve"> Balance</w:t>
            </w:r>
          </w:p>
        </w:tc>
        <w:tc>
          <w:tcPr>
            <w:tcW w:w="7654" w:type="dxa"/>
          </w:tcPr>
          <w:p w14:paraId="30A77818" w14:textId="77777777" w:rsidR="007F54C5" w:rsidRPr="00441FF9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IP do servidor</w:t>
            </w:r>
          </w:p>
        </w:tc>
      </w:tr>
      <w:tr w:rsidR="007F54C5" w:rsidRPr="00441FF9" w14:paraId="1F815B14" w14:textId="77777777" w:rsidTr="00C94EB6">
        <w:tc>
          <w:tcPr>
            <w:tcW w:w="1980" w:type="dxa"/>
            <w:shd w:val="clear" w:color="auto" w:fill="DBE5F1"/>
            <w:vAlign w:val="center"/>
          </w:tcPr>
          <w:p w14:paraId="769AAD86" w14:textId="77777777" w:rsidR="007F54C5" w:rsidRPr="000B60A8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Node 01</w:t>
            </w:r>
          </w:p>
        </w:tc>
        <w:tc>
          <w:tcPr>
            <w:tcW w:w="7654" w:type="dxa"/>
          </w:tcPr>
          <w:p w14:paraId="6DD33581" w14:textId="77777777" w:rsidR="007F54C5" w:rsidRPr="00441FF9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IP do servidor / Nome servidor</w:t>
            </w:r>
          </w:p>
        </w:tc>
      </w:tr>
      <w:tr w:rsidR="007F54C5" w:rsidRPr="00441FF9" w14:paraId="63F2DC8E" w14:textId="77777777" w:rsidTr="00C94EB6">
        <w:tc>
          <w:tcPr>
            <w:tcW w:w="1980" w:type="dxa"/>
            <w:shd w:val="clear" w:color="auto" w:fill="DBE5F1"/>
            <w:vAlign w:val="center"/>
          </w:tcPr>
          <w:p w14:paraId="2AAACEBD" w14:textId="77777777" w:rsidR="007F54C5" w:rsidRPr="000B60A8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Node 02</w:t>
            </w:r>
          </w:p>
        </w:tc>
        <w:tc>
          <w:tcPr>
            <w:tcW w:w="7654" w:type="dxa"/>
          </w:tcPr>
          <w:p w14:paraId="5E204F2A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IP do servidor / Nome servidor</w:t>
            </w:r>
          </w:p>
        </w:tc>
      </w:tr>
      <w:tr w:rsidR="007F54C5" w:rsidRPr="00441FF9" w14:paraId="0A3D1DBC" w14:textId="77777777" w:rsidTr="00C94EB6">
        <w:tc>
          <w:tcPr>
            <w:tcW w:w="1980" w:type="dxa"/>
            <w:shd w:val="clear" w:color="auto" w:fill="DBE5F1"/>
            <w:vAlign w:val="center"/>
          </w:tcPr>
          <w:p w14:paraId="7D6A9177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Servidor NFS</w:t>
            </w:r>
          </w:p>
        </w:tc>
        <w:tc>
          <w:tcPr>
            <w:tcW w:w="7654" w:type="dxa"/>
          </w:tcPr>
          <w:p w14:paraId="2FCC0DFA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IP do servidor / Nome servidor</w:t>
            </w:r>
          </w:p>
        </w:tc>
      </w:tr>
      <w:tr w:rsidR="007F54C5" w:rsidRPr="00441FF9" w14:paraId="1E36ED00" w14:textId="77777777" w:rsidTr="00C94EB6">
        <w:tc>
          <w:tcPr>
            <w:tcW w:w="1980" w:type="dxa"/>
            <w:shd w:val="clear" w:color="auto" w:fill="DBE5F1"/>
            <w:vAlign w:val="center"/>
          </w:tcPr>
          <w:p w14:paraId="04DE2095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Caminho </w:t>
            </w:r>
            <w:r w:rsidR="00C94EB6">
              <w:rPr>
                <w:lang w:eastAsia="en-US"/>
              </w:rPr>
              <w:t>Físico</w:t>
            </w:r>
          </w:p>
        </w:tc>
        <w:tc>
          <w:tcPr>
            <w:tcW w:w="7654" w:type="dxa"/>
          </w:tcPr>
          <w:p w14:paraId="3FD0AE03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/</w:t>
            </w:r>
            <w:proofErr w:type="spellStart"/>
            <w:r>
              <w:rPr>
                <w:lang w:eastAsia="en-US"/>
              </w:rPr>
              <w:t>deploy</w:t>
            </w:r>
            <w:proofErr w:type="spellEnd"/>
            <w:r>
              <w:rPr>
                <w:lang w:eastAsia="en-US"/>
              </w:rPr>
              <w:t>/projeto</w:t>
            </w:r>
          </w:p>
        </w:tc>
      </w:tr>
      <w:tr w:rsidR="007F54C5" w:rsidRPr="00441FF9" w14:paraId="219D9D1B" w14:textId="77777777" w:rsidTr="00C94EB6">
        <w:tc>
          <w:tcPr>
            <w:tcW w:w="1980" w:type="dxa"/>
            <w:shd w:val="clear" w:color="auto" w:fill="DBE5F1"/>
            <w:vAlign w:val="center"/>
          </w:tcPr>
          <w:p w14:paraId="6FC84C84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SMTP</w:t>
            </w:r>
          </w:p>
        </w:tc>
        <w:tc>
          <w:tcPr>
            <w:tcW w:w="7654" w:type="dxa"/>
          </w:tcPr>
          <w:p w14:paraId="0F85B576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smtp.aplicacao.saude.gov</w:t>
            </w:r>
          </w:p>
        </w:tc>
      </w:tr>
      <w:tr w:rsidR="007F54C5" w:rsidRPr="00441FF9" w14:paraId="7CFE8022" w14:textId="77777777" w:rsidTr="00C94EB6">
        <w:tc>
          <w:tcPr>
            <w:tcW w:w="1980" w:type="dxa"/>
            <w:shd w:val="clear" w:color="auto" w:fill="DBE5F1"/>
            <w:vAlign w:val="center"/>
          </w:tcPr>
          <w:p w14:paraId="4757B9E3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Banco de Dados</w:t>
            </w:r>
          </w:p>
        </w:tc>
        <w:tc>
          <w:tcPr>
            <w:tcW w:w="7654" w:type="dxa"/>
          </w:tcPr>
          <w:p w14:paraId="11BEC444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ORACLE - IP : Porta</w:t>
            </w:r>
          </w:p>
        </w:tc>
      </w:tr>
      <w:tr w:rsidR="007F54C5" w:rsidRPr="00441FF9" w14:paraId="5353D026" w14:textId="77777777" w:rsidTr="00C94EB6">
        <w:tc>
          <w:tcPr>
            <w:tcW w:w="1980" w:type="dxa"/>
            <w:shd w:val="clear" w:color="auto" w:fill="DBE5F1"/>
            <w:vAlign w:val="center"/>
          </w:tcPr>
          <w:p w14:paraId="2C69E515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WebService</w:t>
            </w:r>
          </w:p>
        </w:tc>
        <w:tc>
          <w:tcPr>
            <w:tcW w:w="7654" w:type="dxa"/>
          </w:tcPr>
          <w:p w14:paraId="721E2C87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IP : Porta</w:t>
            </w:r>
          </w:p>
        </w:tc>
      </w:tr>
      <w:tr w:rsidR="007F54C5" w:rsidRPr="00441FF9" w14:paraId="16438630" w14:textId="77777777" w:rsidTr="00C94EB6">
        <w:tc>
          <w:tcPr>
            <w:tcW w:w="1980" w:type="dxa"/>
            <w:shd w:val="clear" w:color="auto" w:fill="DBE5F1"/>
            <w:vAlign w:val="center"/>
          </w:tcPr>
          <w:p w14:paraId="39213075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Redis</w:t>
            </w:r>
          </w:p>
        </w:tc>
        <w:tc>
          <w:tcPr>
            <w:tcW w:w="7654" w:type="dxa"/>
          </w:tcPr>
          <w:p w14:paraId="2BDB3CD1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IP : Porta</w:t>
            </w:r>
          </w:p>
        </w:tc>
      </w:tr>
    </w:tbl>
    <w:p w14:paraId="3461D779" w14:textId="77777777" w:rsidR="007F54C5" w:rsidRDefault="007F54C5" w:rsidP="0023312F">
      <w:pPr>
        <w:rPr>
          <w:lang w:eastAsia="en-US"/>
        </w:rPr>
      </w:pPr>
    </w:p>
    <w:p w14:paraId="0336FB57" w14:textId="77777777" w:rsidR="007F54C5" w:rsidRDefault="007F54C5" w:rsidP="007F54C5">
      <w:pPr>
        <w:pStyle w:val="Ttulo4"/>
        <w:rPr>
          <w:lang w:eastAsia="en-US"/>
        </w:rPr>
      </w:pPr>
      <w:r>
        <w:rPr>
          <w:lang w:eastAsia="en-US"/>
        </w:rPr>
        <w:t>Treinamento</w:t>
      </w:r>
    </w:p>
    <w:p w14:paraId="01A480D6" w14:textId="77777777" w:rsidR="007F54C5" w:rsidRDefault="007F54C5" w:rsidP="0023312F">
      <w:pPr>
        <w:rPr>
          <w:lang w:eastAsia="en-US"/>
        </w:rPr>
      </w:pPr>
      <w:r>
        <w:rPr>
          <w:lang w:eastAsia="en-US"/>
        </w:rPr>
        <w:t xml:space="preserve">É o ambiente que servirá como treinamento de um </w:t>
      </w:r>
      <w:r w:rsidRPr="0023312F">
        <w:rPr>
          <w:i/>
          <w:lang w:eastAsia="en-US"/>
        </w:rPr>
        <w:t>release</w:t>
      </w:r>
      <w:r>
        <w:rPr>
          <w:lang w:eastAsia="en-US"/>
        </w:rPr>
        <w:t xml:space="preserve"> de produção, pela área gestora. Este ambiente é controlado e mantido de acordo com as políticas da GMUD.</w:t>
      </w:r>
    </w:p>
    <w:p w14:paraId="3CF2D8B6" w14:textId="77777777" w:rsidR="007F54C5" w:rsidRDefault="007F54C5" w:rsidP="0023312F">
      <w:pPr>
        <w:rPr>
          <w:lang w:eastAsia="en-US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7654"/>
      </w:tblGrid>
      <w:tr w:rsidR="007F54C5" w:rsidRPr="00646584" w14:paraId="373E8B99" w14:textId="77777777" w:rsidTr="00C94EB6">
        <w:trPr>
          <w:trHeight w:val="312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125D1B64" w14:textId="77777777" w:rsidR="007F54C5" w:rsidRPr="007636C6" w:rsidRDefault="007F54C5" w:rsidP="00C94EB6">
            <w:pPr>
              <w:autoSpaceDE w:val="0"/>
              <w:autoSpaceDN w:val="0"/>
              <w:adjustRightInd w:val="0"/>
              <w:jc w:val="center"/>
              <w:rPr>
                <w:color w:val="FFFFFF" w:themeColor="background1"/>
                <w:lang w:eastAsia="en-US"/>
              </w:rPr>
            </w:pPr>
            <w:r>
              <w:rPr>
                <w:color w:val="FFFFFF" w:themeColor="background1"/>
                <w:lang w:eastAsia="en-US"/>
              </w:rPr>
              <w:t>Tipo</w:t>
            </w:r>
          </w:p>
        </w:tc>
        <w:tc>
          <w:tcPr>
            <w:tcW w:w="7654" w:type="dxa"/>
            <w:shd w:val="clear" w:color="auto" w:fill="548DD4" w:themeFill="text2" w:themeFillTint="99"/>
            <w:vAlign w:val="center"/>
          </w:tcPr>
          <w:p w14:paraId="55F663F2" w14:textId="77777777" w:rsidR="007F54C5" w:rsidRPr="007636C6" w:rsidRDefault="007F54C5" w:rsidP="00C94EB6">
            <w:pPr>
              <w:autoSpaceDE w:val="0"/>
              <w:autoSpaceDN w:val="0"/>
              <w:adjustRightInd w:val="0"/>
              <w:jc w:val="center"/>
              <w:rPr>
                <w:color w:val="FFFFFF" w:themeColor="background1"/>
                <w:lang w:eastAsia="en-US"/>
              </w:rPr>
            </w:pPr>
            <w:r>
              <w:rPr>
                <w:color w:val="FFFFFF" w:themeColor="background1"/>
                <w:lang w:eastAsia="en-US"/>
              </w:rPr>
              <w:t>Descrição</w:t>
            </w:r>
          </w:p>
        </w:tc>
      </w:tr>
      <w:tr w:rsidR="007F54C5" w:rsidRPr="00441FF9" w14:paraId="51992143" w14:textId="77777777" w:rsidTr="00C94EB6">
        <w:tc>
          <w:tcPr>
            <w:tcW w:w="1980" w:type="dxa"/>
            <w:shd w:val="clear" w:color="auto" w:fill="DBE5F1"/>
            <w:vAlign w:val="center"/>
          </w:tcPr>
          <w:p w14:paraId="7242B550" w14:textId="77777777" w:rsidR="007F54C5" w:rsidRPr="000B60A8" w:rsidRDefault="007F54C5" w:rsidP="00C94EB6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t>DNS</w:t>
            </w:r>
          </w:p>
        </w:tc>
        <w:tc>
          <w:tcPr>
            <w:tcW w:w="7654" w:type="dxa"/>
          </w:tcPr>
          <w:p w14:paraId="4B14CEFD" w14:textId="77777777" w:rsidR="007F54C5" w:rsidRPr="004C487D" w:rsidRDefault="007F54C5" w:rsidP="00C94EB6">
            <w:hyperlink r:id="rId17" w:history="1">
              <w:r w:rsidRPr="008663A5">
                <w:rPr>
                  <w:rStyle w:val="Hyperlink"/>
                  <w:lang w:eastAsia="en-US"/>
                </w:rPr>
                <w:t>http://projeto.desenvolvimento.saude.gov</w:t>
              </w:r>
            </w:hyperlink>
          </w:p>
        </w:tc>
      </w:tr>
      <w:tr w:rsidR="007F54C5" w:rsidRPr="00441FF9" w14:paraId="3B1E730E" w14:textId="77777777" w:rsidTr="00C94EB6">
        <w:tc>
          <w:tcPr>
            <w:tcW w:w="1980" w:type="dxa"/>
            <w:shd w:val="clear" w:color="auto" w:fill="DBE5F1"/>
            <w:vAlign w:val="center"/>
          </w:tcPr>
          <w:p w14:paraId="5B63BFB6" w14:textId="77777777" w:rsidR="007F54C5" w:rsidRPr="00156B95" w:rsidRDefault="007F54C5" w:rsidP="00C94EB6">
            <w:pPr>
              <w:rPr>
                <w:i/>
                <w:lang w:eastAsia="en-US"/>
              </w:rPr>
            </w:pPr>
            <w:proofErr w:type="spellStart"/>
            <w:r w:rsidRPr="00156B95">
              <w:rPr>
                <w:i/>
                <w:lang w:eastAsia="en-US"/>
              </w:rPr>
              <w:t>Load</w:t>
            </w:r>
            <w:proofErr w:type="spellEnd"/>
            <w:r w:rsidRPr="00156B95">
              <w:rPr>
                <w:i/>
                <w:lang w:eastAsia="en-US"/>
              </w:rPr>
              <w:t xml:space="preserve"> Balance</w:t>
            </w:r>
          </w:p>
        </w:tc>
        <w:tc>
          <w:tcPr>
            <w:tcW w:w="7654" w:type="dxa"/>
          </w:tcPr>
          <w:p w14:paraId="2261DB92" w14:textId="77777777" w:rsidR="007F54C5" w:rsidRPr="00441FF9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IP do servidor</w:t>
            </w:r>
          </w:p>
        </w:tc>
      </w:tr>
      <w:tr w:rsidR="007F54C5" w:rsidRPr="00441FF9" w14:paraId="530C411E" w14:textId="77777777" w:rsidTr="00C94EB6">
        <w:tc>
          <w:tcPr>
            <w:tcW w:w="1980" w:type="dxa"/>
            <w:shd w:val="clear" w:color="auto" w:fill="DBE5F1"/>
            <w:vAlign w:val="center"/>
          </w:tcPr>
          <w:p w14:paraId="18C40D6A" w14:textId="77777777" w:rsidR="007F54C5" w:rsidRPr="000B60A8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Node 01</w:t>
            </w:r>
          </w:p>
        </w:tc>
        <w:tc>
          <w:tcPr>
            <w:tcW w:w="7654" w:type="dxa"/>
          </w:tcPr>
          <w:p w14:paraId="7B50C730" w14:textId="77777777" w:rsidR="007F54C5" w:rsidRPr="00441FF9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IP do servidor / Nome servidor</w:t>
            </w:r>
          </w:p>
        </w:tc>
      </w:tr>
      <w:tr w:rsidR="007F54C5" w:rsidRPr="00441FF9" w14:paraId="570B20BC" w14:textId="77777777" w:rsidTr="00C94EB6">
        <w:tc>
          <w:tcPr>
            <w:tcW w:w="1980" w:type="dxa"/>
            <w:shd w:val="clear" w:color="auto" w:fill="DBE5F1"/>
            <w:vAlign w:val="center"/>
          </w:tcPr>
          <w:p w14:paraId="2B97E654" w14:textId="77777777" w:rsidR="007F54C5" w:rsidRPr="000B60A8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Node 02</w:t>
            </w:r>
          </w:p>
        </w:tc>
        <w:tc>
          <w:tcPr>
            <w:tcW w:w="7654" w:type="dxa"/>
          </w:tcPr>
          <w:p w14:paraId="56D4B0DB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IP do servidor / Nome servidor</w:t>
            </w:r>
          </w:p>
        </w:tc>
      </w:tr>
      <w:tr w:rsidR="007F54C5" w:rsidRPr="00441FF9" w14:paraId="0DA82C21" w14:textId="77777777" w:rsidTr="00C94EB6">
        <w:tc>
          <w:tcPr>
            <w:tcW w:w="1980" w:type="dxa"/>
            <w:shd w:val="clear" w:color="auto" w:fill="DBE5F1"/>
            <w:vAlign w:val="center"/>
          </w:tcPr>
          <w:p w14:paraId="06823E14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Servidor NFS</w:t>
            </w:r>
          </w:p>
        </w:tc>
        <w:tc>
          <w:tcPr>
            <w:tcW w:w="7654" w:type="dxa"/>
          </w:tcPr>
          <w:p w14:paraId="274C48BD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IP do servidor / Nome servidor</w:t>
            </w:r>
          </w:p>
        </w:tc>
      </w:tr>
      <w:tr w:rsidR="007F54C5" w:rsidRPr="00441FF9" w14:paraId="6BF84F56" w14:textId="77777777" w:rsidTr="00C94EB6">
        <w:tc>
          <w:tcPr>
            <w:tcW w:w="1980" w:type="dxa"/>
            <w:shd w:val="clear" w:color="auto" w:fill="DBE5F1"/>
            <w:vAlign w:val="center"/>
          </w:tcPr>
          <w:p w14:paraId="2E756FC4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Caminho </w:t>
            </w:r>
            <w:r w:rsidR="00C94EB6">
              <w:rPr>
                <w:lang w:eastAsia="en-US"/>
              </w:rPr>
              <w:t>Físico</w:t>
            </w:r>
          </w:p>
        </w:tc>
        <w:tc>
          <w:tcPr>
            <w:tcW w:w="7654" w:type="dxa"/>
          </w:tcPr>
          <w:p w14:paraId="3D249657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/</w:t>
            </w:r>
            <w:proofErr w:type="spellStart"/>
            <w:r>
              <w:rPr>
                <w:lang w:eastAsia="en-US"/>
              </w:rPr>
              <w:t>deploy</w:t>
            </w:r>
            <w:proofErr w:type="spellEnd"/>
            <w:r>
              <w:rPr>
                <w:lang w:eastAsia="en-US"/>
              </w:rPr>
              <w:t>/projeto</w:t>
            </w:r>
          </w:p>
        </w:tc>
      </w:tr>
      <w:tr w:rsidR="007F54C5" w:rsidRPr="00441FF9" w14:paraId="09E3975C" w14:textId="77777777" w:rsidTr="00C94EB6">
        <w:tc>
          <w:tcPr>
            <w:tcW w:w="1980" w:type="dxa"/>
            <w:shd w:val="clear" w:color="auto" w:fill="DBE5F1"/>
            <w:vAlign w:val="center"/>
          </w:tcPr>
          <w:p w14:paraId="5196468F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SMTP</w:t>
            </w:r>
          </w:p>
        </w:tc>
        <w:tc>
          <w:tcPr>
            <w:tcW w:w="7654" w:type="dxa"/>
          </w:tcPr>
          <w:p w14:paraId="42E67500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smtp.aplicacao.saude.gov</w:t>
            </w:r>
          </w:p>
        </w:tc>
      </w:tr>
      <w:tr w:rsidR="007F54C5" w:rsidRPr="00441FF9" w14:paraId="3F5BF3AA" w14:textId="77777777" w:rsidTr="00C94EB6">
        <w:tc>
          <w:tcPr>
            <w:tcW w:w="1980" w:type="dxa"/>
            <w:shd w:val="clear" w:color="auto" w:fill="DBE5F1"/>
            <w:vAlign w:val="center"/>
          </w:tcPr>
          <w:p w14:paraId="60F046AE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Banco de Dados</w:t>
            </w:r>
          </w:p>
        </w:tc>
        <w:tc>
          <w:tcPr>
            <w:tcW w:w="7654" w:type="dxa"/>
          </w:tcPr>
          <w:p w14:paraId="78C5D893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ORACLE - IP : Porta</w:t>
            </w:r>
          </w:p>
        </w:tc>
      </w:tr>
      <w:tr w:rsidR="007F54C5" w:rsidRPr="00441FF9" w14:paraId="3315AC2F" w14:textId="77777777" w:rsidTr="00C94EB6">
        <w:tc>
          <w:tcPr>
            <w:tcW w:w="1980" w:type="dxa"/>
            <w:shd w:val="clear" w:color="auto" w:fill="DBE5F1"/>
            <w:vAlign w:val="center"/>
          </w:tcPr>
          <w:p w14:paraId="40206FA7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WebService</w:t>
            </w:r>
          </w:p>
        </w:tc>
        <w:tc>
          <w:tcPr>
            <w:tcW w:w="7654" w:type="dxa"/>
          </w:tcPr>
          <w:p w14:paraId="2542AE96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IP : Porta</w:t>
            </w:r>
          </w:p>
        </w:tc>
      </w:tr>
      <w:tr w:rsidR="007F54C5" w:rsidRPr="00441FF9" w14:paraId="4142B1AE" w14:textId="77777777" w:rsidTr="00C94EB6">
        <w:tc>
          <w:tcPr>
            <w:tcW w:w="1980" w:type="dxa"/>
            <w:shd w:val="clear" w:color="auto" w:fill="DBE5F1"/>
            <w:vAlign w:val="center"/>
          </w:tcPr>
          <w:p w14:paraId="57B2A8EF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Redis</w:t>
            </w:r>
          </w:p>
        </w:tc>
        <w:tc>
          <w:tcPr>
            <w:tcW w:w="7654" w:type="dxa"/>
          </w:tcPr>
          <w:p w14:paraId="65444566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IP : Porta</w:t>
            </w:r>
          </w:p>
        </w:tc>
      </w:tr>
    </w:tbl>
    <w:p w14:paraId="0FB78278" w14:textId="77777777" w:rsidR="007F54C5" w:rsidRDefault="007F54C5" w:rsidP="0023312F">
      <w:pPr>
        <w:rPr>
          <w:lang w:eastAsia="en-US"/>
        </w:rPr>
      </w:pPr>
    </w:p>
    <w:p w14:paraId="0D374D47" w14:textId="77777777" w:rsidR="007F54C5" w:rsidRDefault="007F54C5" w:rsidP="007F54C5">
      <w:pPr>
        <w:pStyle w:val="Ttulo4"/>
        <w:rPr>
          <w:lang w:eastAsia="en-US"/>
        </w:rPr>
      </w:pPr>
      <w:r>
        <w:rPr>
          <w:lang w:eastAsia="en-US"/>
        </w:rPr>
        <w:t>Produção</w:t>
      </w:r>
    </w:p>
    <w:p w14:paraId="0A162514" w14:textId="77777777" w:rsidR="007F54C5" w:rsidRDefault="007F54C5" w:rsidP="0023312F">
      <w:pPr>
        <w:rPr>
          <w:lang w:eastAsia="en-US"/>
        </w:rPr>
      </w:pPr>
      <w:r>
        <w:rPr>
          <w:lang w:eastAsia="en-US"/>
        </w:rPr>
        <w:t xml:space="preserve">É o ambiente de produção de um </w:t>
      </w:r>
      <w:r w:rsidRPr="0023312F">
        <w:rPr>
          <w:i/>
          <w:lang w:eastAsia="en-US"/>
        </w:rPr>
        <w:t>release</w:t>
      </w:r>
      <w:r>
        <w:rPr>
          <w:lang w:eastAsia="en-US"/>
        </w:rPr>
        <w:t>. Este ambiente é controlado e mantido de acordo com as políticas da GMUD.</w:t>
      </w:r>
    </w:p>
    <w:p w14:paraId="1FC39945" w14:textId="77777777" w:rsidR="007F54C5" w:rsidRDefault="007F54C5" w:rsidP="0023312F">
      <w:pPr>
        <w:rPr>
          <w:lang w:eastAsia="en-US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7654"/>
      </w:tblGrid>
      <w:tr w:rsidR="007F54C5" w:rsidRPr="00646584" w14:paraId="661E7C22" w14:textId="77777777" w:rsidTr="00C94EB6">
        <w:trPr>
          <w:trHeight w:val="312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60163875" w14:textId="77777777" w:rsidR="007F54C5" w:rsidRPr="007636C6" w:rsidRDefault="007F54C5" w:rsidP="00C94EB6">
            <w:pPr>
              <w:autoSpaceDE w:val="0"/>
              <w:autoSpaceDN w:val="0"/>
              <w:adjustRightInd w:val="0"/>
              <w:jc w:val="center"/>
              <w:rPr>
                <w:color w:val="FFFFFF" w:themeColor="background1"/>
                <w:lang w:eastAsia="en-US"/>
              </w:rPr>
            </w:pPr>
            <w:r>
              <w:rPr>
                <w:color w:val="FFFFFF" w:themeColor="background1"/>
                <w:lang w:eastAsia="en-US"/>
              </w:rPr>
              <w:t>Tipo</w:t>
            </w:r>
          </w:p>
        </w:tc>
        <w:tc>
          <w:tcPr>
            <w:tcW w:w="7654" w:type="dxa"/>
            <w:shd w:val="clear" w:color="auto" w:fill="548DD4" w:themeFill="text2" w:themeFillTint="99"/>
            <w:vAlign w:val="center"/>
          </w:tcPr>
          <w:p w14:paraId="799121DD" w14:textId="77777777" w:rsidR="007F54C5" w:rsidRPr="007636C6" w:rsidRDefault="007F54C5" w:rsidP="00C94EB6">
            <w:pPr>
              <w:autoSpaceDE w:val="0"/>
              <w:autoSpaceDN w:val="0"/>
              <w:adjustRightInd w:val="0"/>
              <w:jc w:val="center"/>
              <w:rPr>
                <w:color w:val="FFFFFF" w:themeColor="background1"/>
                <w:lang w:eastAsia="en-US"/>
              </w:rPr>
            </w:pPr>
            <w:r>
              <w:rPr>
                <w:color w:val="FFFFFF" w:themeColor="background1"/>
                <w:lang w:eastAsia="en-US"/>
              </w:rPr>
              <w:t>Descrição</w:t>
            </w:r>
          </w:p>
        </w:tc>
      </w:tr>
      <w:tr w:rsidR="007F54C5" w:rsidRPr="00441FF9" w14:paraId="76EEB67B" w14:textId="77777777" w:rsidTr="00C94EB6">
        <w:tc>
          <w:tcPr>
            <w:tcW w:w="1980" w:type="dxa"/>
            <w:shd w:val="clear" w:color="auto" w:fill="DBE5F1"/>
            <w:vAlign w:val="center"/>
          </w:tcPr>
          <w:p w14:paraId="359352DE" w14:textId="77777777" w:rsidR="007F54C5" w:rsidRPr="000B60A8" w:rsidRDefault="007F54C5" w:rsidP="00C94EB6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t>DNS</w:t>
            </w:r>
          </w:p>
        </w:tc>
        <w:tc>
          <w:tcPr>
            <w:tcW w:w="7654" w:type="dxa"/>
          </w:tcPr>
          <w:p w14:paraId="24A5F4E2" w14:textId="77777777" w:rsidR="007F54C5" w:rsidRPr="004C487D" w:rsidRDefault="007F54C5" w:rsidP="00C94EB6">
            <w:hyperlink r:id="rId18" w:history="1">
              <w:r w:rsidRPr="008663A5">
                <w:rPr>
                  <w:rStyle w:val="Hyperlink"/>
                  <w:lang w:eastAsia="en-US"/>
                </w:rPr>
                <w:t>http://projeto.desenvolvimento.saude.gov</w:t>
              </w:r>
            </w:hyperlink>
          </w:p>
        </w:tc>
      </w:tr>
      <w:tr w:rsidR="007F54C5" w:rsidRPr="00441FF9" w14:paraId="3900249E" w14:textId="77777777" w:rsidTr="00C94EB6">
        <w:tc>
          <w:tcPr>
            <w:tcW w:w="1980" w:type="dxa"/>
            <w:shd w:val="clear" w:color="auto" w:fill="DBE5F1"/>
            <w:vAlign w:val="center"/>
          </w:tcPr>
          <w:p w14:paraId="6A67F813" w14:textId="77777777" w:rsidR="007F54C5" w:rsidRPr="00156B95" w:rsidRDefault="007F54C5" w:rsidP="00C94EB6">
            <w:pPr>
              <w:rPr>
                <w:i/>
                <w:lang w:eastAsia="en-US"/>
              </w:rPr>
            </w:pPr>
            <w:proofErr w:type="spellStart"/>
            <w:r w:rsidRPr="00156B95">
              <w:rPr>
                <w:i/>
                <w:lang w:eastAsia="en-US"/>
              </w:rPr>
              <w:t>Load</w:t>
            </w:r>
            <w:proofErr w:type="spellEnd"/>
            <w:r w:rsidRPr="00156B95">
              <w:rPr>
                <w:i/>
                <w:lang w:eastAsia="en-US"/>
              </w:rPr>
              <w:t xml:space="preserve"> Balance</w:t>
            </w:r>
          </w:p>
        </w:tc>
        <w:tc>
          <w:tcPr>
            <w:tcW w:w="7654" w:type="dxa"/>
          </w:tcPr>
          <w:p w14:paraId="49010A46" w14:textId="77777777" w:rsidR="007F54C5" w:rsidRPr="00441FF9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IP do servidor</w:t>
            </w:r>
          </w:p>
        </w:tc>
      </w:tr>
      <w:tr w:rsidR="007F54C5" w:rsidRPr="00441FF9" w14:paraId="0E63D459" w14:textId="77777777" w:rsidTr="00C94EB6">
        <w:tc>
          <w:tcPr>
            <w:tcW w:w="1980" w:type="dxa"/>
            <w:shd w:val="clear" w:color="auto" w:fill="DBE5F1"/>
            <w:vAlign w:val="center"/>
          </w:tcPr>
          <w:p w14:paraId="31B0B31B" w14:textId="77777777" w:rsidR="007F54C5" w:rsidRPr="000B60A8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Node 01</w:t>
            </w:r>
          </w:p>
        </w:tc>
        <w:tc>
          <w:tcPr>
            <w:tcW w:w="7654" w:type="dxa"/>
          </w:tcPr>
          <w:p w14:paraId="2EB6FBB2" w14:textId="77777777" w:rsidR="007F54C5" w:rsidRPr="00441FF9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IP do servidor / Nome servidor</w:t>
            </w:r>
          </w:p>
        </w:tc>
      </w:tr>
      <w:tr w:rsidR="007F54C5" w:rsidRPr="00441FF9" w14:paraId="025E2BB1" w14:textId="77777777" w:rsidTr="00C94EB6">
        <w:tc>
          <w:tcPr>
            <w:tcW w:w="1980" w:type="dxa"/>
            <w:shd w:val="clear" w:color="auto" w:fill="DBE5F1"/>
            <w:vAlign w:val="center"/>
          </w:tcPr>
          <w:p w14:paraId="79DD157A" w14:textId="77777777" w:rsidR="007F54C5" w:rsidRPr="000B60A8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Node 02</w:t>
            </w:r>
          </w:p>
        </w:tc>
        <w:tc>
          <w:tcPr>
            <w:tcW w:w="7654" w:type="dxa"/>
          </w:tcPr>
          <w:p w14:paraId="25F3D919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IP do servidor / Nome servidor</w:t>
            </w:r>
          </w:p>
        </w:tc>
      </w:tr>
      <w:tr w:rsidR="007F54C5" w:rsidRPr="00441FF9" w14:paraId="3749E3D7" w14:textId="77777777" w:rsidTr="00C94EB6">
        <w:tc>
          <w:tcPr>
            <w:tcW w:w="1980" w:type="dxa"/>
            <w:shd w:val="clear" w:color="auto" w:fill="DBE5F1"/>
            <w:vAlign w:val="center"/>
          </w:tcPr>
          <w:p w14:paraId="560D8817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Servidor NFS</w:t>
            </w:r>
          </w:p>
        </w:tc>
        <w:tc>
          <w:tcPr>
            <w:tcW w:w="7654" w:type="dxa"/>
          </w:tcPr>
          <w:p w14:paraId="290765D2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IP do servidor / Nome servidor</w:t>
            </w:r>
          </w:p>
        </w:tc>
      </w:tr>
      <w:tr w:rsidR="007F54C5" w:rsidRPr="00441FF9" w14:paraId="5AA0877E" w14:textId="77777777" w:rsidTr="00C94EB6">
        <w:tc>
          <w:tcPr>
            <w:tcW w:w="1980" w:type="dxa"/>
            <w:shd w:val="clear" w:color="auto" w:fill="DBE5F1"/>
            <w:vAlign w:val="center"/>
          </w:tcPr>
          <w:p w14:paraId="686B7E9B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Caminho </w:t>
            </w:r>
            <w:r w:rsidR="00C94EB6">
              <w:rPr>
                <w:lang w:eastAsia="en-US"/>
              </w:rPr>
              <w:t>Físico</w:t>
            </w:r>
          </w:p>
        </w:tc>
        <w:tc>
          <w:tcPr>
            <w:tcW w:w="7654" w:type="dxa"/>
          </w:tcPr>
          <w:p w14:paraId="1B29D460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/</w:t>
            </w:r>
            <w:proofErr w:type="spellStart"/>
            <w:r>
              <w:rPr>
                <w:lang w:eastAsia="en-US"/>
              </w:rPr>
              <w:t>deploy</w:t>
            </w:r>
            <w:proofErr w:type="spellEnd"/>
            <w:r>
              <w:rPr>
                <w:lang w:eastAsia="en-US"/>
              </w:rPr>
              <w:t>/projeto</w:t>
            </w:r>
          </w:p>
        </w:tc>
      </w:tr>
      <w:tr w:rsidR="007F54C5" w:rsidRPr="00441FF9" w14:paraId="1E33A5D8" w14:textId="77777777" w:rsidTr="00C94EB6">
        <w:tc>
          <w:tcPr>
            <w:tcW w:w="1980" w:type="dxa"/>
            <w:shd w:val="clear" w:color="auto" w:fill="DBE5F1"/>
            <w:vAlign w:val="center"/>
          </w:tcPr>
          <w:p w14:paraId="3DF2FA5C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SMTP</w:t>
            </w:r>
          </w:p>
        </w:tc>
        <w:tc>
          <w:tcPr>
            <w:tcW w:w="7654" w:type="dxa"/>
          </w:tcPr>
          <w:p w14:paraId="7EA354D6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smtp.aplicacao.saude.gov</w:t>
            </w:r>
          </w:p>
        </w:tc>
      </w:tr>
      <w:tr w:rsidR="007F54C5" w:rsidRPr="00441FF9" w14:paraId="42C3115A" w14:textId="77777777" w:rsidTr="00C94EB6">
        <w:tc>
          <w:tcPr>
            <w:tcW w:w="1980" w:type="dxa"/>
            <w:shd w:val="clear" w:color="auto" w:fill="DBE5F1"/>
            <w:vAlign w:val="center"/>
          </w:tcPr>
          <w:p w14:paraId="468B1B19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Banco de Dados</w:t>
            </w:r>
          </w:p>
        </w:tc>
        <w:tc>
          <w:tcPr>
            <w:tcW w:w="7654" w:type="dxa"/>
          </w:tcPr>
          <w:p w14:paraId="46929387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ORACLE - IP : Porta</w:t>
            </w:r>
          </w:p>
        </w:tc>
      </w:tr>
      <w:tr w:rsidR="007F54C5" w:rsidRPr="00441FF9" w14:paraId="2F3C7A0E" w14:textId="77777777" w:rsidTr="00C94EB6">
        <w:tc>
          <w:tcPr>
            <w:tcW w:w="1980" w:type="dxa"/>
            <w:shd w:val="clear" w:color="auto" w:fill="DBE5F1"/>
            <w:vAlign w:val="center"/>
          </w:tcPr>
          <w:p w14:paraId="367702A9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>WebService</w:t>
            </w:r>
          </w:p>
        </w:tc>
        <w:tc>
          <w:tcPr>
            <w:tcW w:w="7654" w:type="dxa"/>
          </w:tcPr>
          <w:p w14:paraId="4BB5B5C6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IP : Porta</w:t>
            </w:r>
          </w:p>
        </w:tc>
      </w:tr>
      <w:tr w:rsidR="007F54C5" w:rsidRPr="00441FF9" w14:paraId="0090BB9E" w14:textId="77777777" w:rsidTr="00C94EB6">
        <w:tc>
          <w:tcPr>
            <w:tcW w:w="1980" w:type="dxa"/>
            <w:shd w:val="clear" w:color="auto" w:fill="DBE5F1"/>
            <w:vAlign w:val="center"/>
          </w:tcPr>
          <w:p w14:paraId="63C31313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Redis</w:t>
            </w:r>
          </w:p>
        </w:tc>
        <w:tc>
          <w:tcPr>
            <w:tcW w:w="7654" w:type="dxa"/>
          </w:tcPr>
          <w:p w14:paraId="2A7D1B18" w14:textId="77777777" w:rsidR="007F54C5" w:rsidRDefault="007F54C5" w:rsidP="00C94EB6">
            <w:pPr>
              <w:rPr>
                <w:lang w:eastAsia="en-US"/>
              </w:rPr>
            </w:pPr>
            <w:r>
              <w:rPr>
                <w:lang w:eastAsia="en-US"/>
              </w:rPr>
              <w:t>IP : Porta</w:t>
            </w:r>
          </w:p>
        </w:tc>
      </w:tr>
    </w:tbl>
    <w:p w14:paraId="636B4B97" w14:textId="77777777" w:rsidR="000E5123" w:rsidRDefault="00594A14" w:rsidP="00087083">
      <w:pPr>
        <w:pStyle w:val="Ttulo1"/>
      </w:pPr>
      <w:bookmarkStart w:id="53" w:name="_Toc373942586"/>
      <w:bookmarkStart w:id="54" w:name="_Toc445121571"/>
      <w:bookmarkEnd w:id="53"/>
      <w:r>
        <w:t>o programa de gerenciamento de configuração</w:t>
      </w:r>
      <w:bookmarkEnd w:id="54"/>
    </w:p>
    <w:p w14:paraId="35E5E62F" w14:textId="77777777" w:rsidR="00087083" w:rsidRDefault="00594A14" w:rsidP="00087083">
      <w:pPr>
        <w:pStyle w:val="Ttulo2"/>
      </w:pPr>
      <w:bookmarkStart w:id="55" w:name="_Toc445121572"/>
      <w:r>
        <w:t>Identificação da Configuração</w:t>
      </w:r>
      <w:bookmarkEnd w:id="55"/>
    </w:p>
    <w:p w14:paraId="2AE89EF6" w14:textId="77777777" w:rsidR="00594A14" w:rsidRDefault="00087083" w:rsidP="00594A14">
      <w:pPr>
        <w:pStyle w:val="Ttulo3"/>
      </w:pPr>
      <w:bookmarkStart w:id="56" w:name="_Toc445121573"/>
      <w:r>
        <w:t>M</w:t>
      </w:r>
      <w:r w:rsidR="00594A14">
        <w:t>étodos de I</w:t>
      </w:r>
      <w:r>
        <w:t>dentificação</w:t>
      </w:r>
      <w:bookmarkEnd w:id="56"/>
    </w:p>
    <w:p w14:paraId="69F71246" w14:textId="43E5BD3E" w:rsidR="00600133" w:rsidRDefault="00B3723E" w:rsidP="008207EE">
      <w:pPr>
        <w:rPr>
          <w:lang w:eastAsia="en-US"/>
        </w:rPr>
      </w:pPr>
      <w:r w:rsidRPr="00B3723E">
        <w:rPr>
          <w:lang w:eastAsia="en-US"/>
        </w:rPr>
        <w:t xml:space="preserve">Os artefatos serão organizados em pastas com nomes claros e padronizados, seguindo as normas do CLEAN CODE. O versionamento de arquivos será feito por meio do </w:t>
      </w:r>
      <w:proofErr w:type="spellStart"/>
      <w:r w:rsidRPr="00B3723E">
        <w:rPr>
          <w:lang w:eastAsia="en-US"/>
        </w:rPr>
        <w:t>Git</w:t>
      </w:r>
      <w:proofErr w:type="spellEnd"/>
      <w:r w:rsidRPr="00B3723E">
        <w:rPr>
          <w:lang w:eastAsia="en-US"/>
        </w:rPr>
        <w:t>.</w:t>
      </w:r>
    </w:p>
    <w:p w14:paraId="67A29046" w14:textId="77777777" w:rsidR="00087083" w:rsidRDefault="00594A14" w:rsidP="00087083">
      <w:pPr>
        <w:pStyle w:val="Ttulo3"/>
      </w:pPr>
      <w:bookmarkStart w:id="57" w:name="_Toc445121574"/>
      <w:r>
        <w:t>Baselines do P</w:t>
      </w:r>
      <w:r w:rsidR="00087083">
        <w:t>rojeto</w:t>
      </w:r>
      <w:bookmarkEnd w:id="57"/>
    </w:p>
    <w:p w14:paraId="5FCEC916" w14:textId="77777777" w:rsidR="0016529B" w:rsidRDefault="0016529B" w:rsidP="0016529B">
      <w:pPr>
        <w:rPr>
          <w:lang w:eastAsia="en-US"/>
        </w:rPr>
      </w:pPr>
      <w:r>
        <w:rPr>
          <w:lang w:eastAsia="en-US"/>
        </w:rPr>
        <w:t>As baselines serão definidas a cada mudança de fase do projeto, e uma de encerramento.</w:t>
      </w:r>
    </w:p>
    <w:p w14:paraId="62EBF3C5" w14:textId="77777777" w:rsidR="0016529B" w:rsidRDefault="0016529B" w:rsidP="0016529B">
      <w:pPr>
        <w:rPr>
          <w:lang w:eastAsia="en-US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7654"/>
      </w:tblGrid>
      <w:tr w:rsidR="0016529B" w:rsidRPr="00646584" w14:paraId="1F1C81C1" w14:textId="77777777" w:rsidTr="0037531E">
        <w:trPr>
          <w:trHeight w:val="312"/>
        </w:trPr>
        <w:tc>
          <w:tcPr>
            <w:tcW w:w="1980" w:type="dxa"/>
            <w:shd w:val="clear" w:color="auto" w:fill="548DD4" w:themeFill="text2" w:themeFillTint="99"/>
            <w:vAlign w:val="center"/>
          </w:tcPr>
          <w:p w14:paraId="456684C3" w14:textId="77777777" w:rsidR="0016529B" w:rsidRPr="007636C6" w:rsidRDefault="0016529B" w:rsidP="0037531E">
            <w:pPr>
              <w:autoSpaceDE w:val="0"/>
              <w:autoSpaceDN w:val="0"/>
              <w:adjustRightInd w:val="0"/>
              <w:jc w:val="center"/>
              <w:rPr>
                <w:color w:val="FFFFFF" w:themeColor="background1"/>
                <w:lang w:eastAsia="en-US"/>
              </w:rPr>
            </w:pPr>
            <w:r>
              <w:rPr>
                <w:color w:val="FFFFFF" w:themeColor="background1"/>
                <w:lang w:eastAsia="en-US"/>
              </w:rPr>
              <w:t>Fase</w:t>
            </w:r>
          </w:p>
        </w:tc>
        <w:tc>
          <w:tcPr>
            <w:tcW w:w="7654" w:type="dxa"/>
            <w:shd w:val="clear" w:color="auto" w:fill="548DD4" w:themeFill="text2" w:themeFillTint="99"/>
            <w:vAlign w:val="center"/>
          </w:tcPr>
          <w:p w14:paraId="2728D5FD" w14:textId="77777777" w:rsidR="0016529B" w:rsidRPr="007636C6" w:rsidRDefault="0016529B" w:rsidP="0037531E">
            <w:pPr>
              <w:autoSpaceDE w:val="0"/>
              <w:autoSpaceDN w:val="0"/>
              <w:adjustRightInd w:val="0"/>
              <w:jc w:val="center"/>
              <w:rPr>
                <w:color w:val="FFFFFF" w:themeColor="background1"/>
                <w:lang w:eastAsia="en-US"/>
              </w:rPr>
            </w:pPr>
            <w:r>
              <w:rPr>
                <w:color w:val="FFFFFF" w:themeColor="background1"/>
                <w:lang w:eastAsia="en-US"/>
              </w:rPr>
              <w:t>Itens de Configuração</w:t>
            </w:r>
          </w:p>
        </w:tc>
      </w:tr>
      <w:tr w:rsidR="0016529B" w:rsidRPr="00441FF9" w14:paraId="28D356D0" w14:textId="77777777" w:rsidTr="0037531E">
        <w:tc>
          <w:tcPr>
            <w:tcW w:w="1980" w:type="dxa"/>
            <w:vMerge w:val="restart"/>
            <w:shd w:val="clear" w:color="auto" w:fill="DBE5F1"/>
            <w:vAlign w:val="center"/>
          </w:tcPr>
          <w:p w14:paraId="62546193" w14:textId="77777777" w:rsidR="0016529B" w:rsidRPr="000B60A8" w:rsidRDefault="0016529B" w:rsidP="0037531E">
            <w:pPr>
              <w:rPr>
                <w:lang w:eastAsia="en-US"/>
              </w:rPr>
            </w:pPr>
            <w:r>
              <w:rPr>
                <w:lang w:eastAsia="en-US"/>
              </w:rPr>
              <w:t>Fase 1</w:t>
            </w:r>
          </w:p>
        </w:tc>
        <w:tc>
          <w:tcPr>
            <w:tcW w:w="7654" w:type="dxa"/>
          </w:tcPr>
          <w:p w14:paraId="1CA091D5" w14:textId="0940E7F6" w:rsidR="0016529B" w:rsidRPr="004C487D" w:rsidRDefault="00CE6AF0" w:rsidP="0037531E">
            <w:r>
              <w:t>Pesquisa para Criação do Jogo</w:t>
            </w:r>
          </w:p>
        </w:tc>
      </w:tr>
      <w:tr w:rsidR="0016529B" w:rsidRPr="00441FF9" w14:paraId="6A7C37EC" w14:textId="77777777" w:rsidTr="0037531E">
        <w:tc>
          <w:tcPr>
            <w:tcW w:w="1980" w:type="dxa"/>
            <w:vMerge/>
            <w:shd w:val="clear" w:color="auto" w:fill="DBE5F1"/>
            <w:vAlign w:val="center"/>
          </w:tcPr>
          <w:p w14:paraId="6D98A12B" w14:textId="77777777" w:rsidR="0016529B" w:rsidRPr="00633328" w:rsidRDefault="0016529B" w:rsidP="0037531E">
            <w:pPr>
              <w:rPr>
                <w:lang w:eastAsia="en-US"/>
              </w:rPr>
            </w:pPr>
          </w:p>
        </w:tc>
        <w:tc>
          <w:tcPr>
            <w:tcW w:w="7654" w:type="dxa"/>
          </w:tcPr>
          <w:p w14:paraId="5C1BCADD" w14:textId="3AC5A9A3" w:rsidR="0016529B" w:rsidRPr="00441FF9" w:rsidRDefault="00067C9C" w:rsidP="0037531E">
            <w:pPr>
              <w:rPr>
                <w:lang w:eastAsia="en-US"/>
              </w:rPr>
            </w:pPr>
            <w:r>
              <w:rPr>
                <w:lang w:eastAsia="en-US"/>
              </w:rPr>
              <w:t>Organização dos Resultados das Pesquisas</w:t>
            </w:r>
          </w:p>
        </w:tc>
      </w:tr>
      <w:tr w:rsidR="00CE6AF0" w:rsidRPr="00441FF9" w14:paraId="16D0932C" w14:textId="77777777" w:rsidTr="0037531E">
        <w:tc>
          <w:tcPr>
            <w:tcW w:w="1980" w:type="dxa"/>
            <w:vMerge/>
            <w:shd w:val="clear" w:color="auto" w:fill="DBE5F1"/>
            <w:vAlign w:val="center"/>
          </w:tcPr>
          <w:p w14:paraId="2946DB82" w14:textId="77777777" w:rsidR="00CE6AF0" w:rsidRPr="000B60A8" w:rsidRDefault="00CE6AF0" w:rsidP="00CE6AF0">
            <w:pPr>
              <w:rPr>
                <w:lang w:eastAsia="en-US"/>
              </w:rPr>
            </w:pPr>
          </w:p>
        </w:tc>
        <w:tc>
          <w:tcPr>
            <w:tcW w:w="7654" w:type="dxa"/>
          </w:tcPr>
          <w:p w14:paraId="35D355FF" w14:textId="770F2AD0" w:rsidR="00CE6AF0" w:rsidRPr="00441FF9" w:rsidRDefault="00CE6AF0" w:rsidP="00CE6AF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Criação </w:t>
            </w:r>
            <w:r w:rsidR="00067C9C">
              <w:rPr>
                <w:lang w:eastAsia="en-US"/>
              </w:rPr>
              <w:t xml:space="preserve">e Entrega </w:t>
            </w:r>
            <w:r>
              <w:rPr>
                <w:lang w:eastAsia="en-US"/>
              </w:rPr>
              <w:t>do GDD</w:t>
            </w:r>
            <w:r w:rsidR="00067C9C">
              <w:rPr>
                <w:lang w:eastAsia="en-US"/>
              </w:rPr>
              <w:t xml:space="preserve"> Parcial</w:t>
            </w:r>
          </w:p>
        </w:tc>
      </w:tr>
      <w:tr w:rsidR="0016529B" w:rsidRPr="00441FF9" w14:paraId="5B674BDA" w14:textId="77777777" w:rsidTr="0037531E">
        <w:tc>
          <w:tcPr>
            <w:tcW w:w="1980" w:type="dxa"/>
            <w:vMerge w:val="restart"/>
            <w:shd w:val="clear" w:color="auto" w:fill="DBE5F1"/>
            <w:vAlign w:val="center"/>
          </w:tcPr>
          <w:p w14:paraId="02D2E5CB" w14:textId="77777777" w:rsidR="0016529B" w:rsidRPr="000B60A8" w:rsidRDefault="0016529B" w:rsidP="0037531E">
            <w:pPr>
              <w:rPr>
                <w:lang w:eastAsia="en-US"/>
              </w:rPr>
            </w:pPr>
            <w:r>
              <w:rPr>
                <w:lang w:eastAsia="en-US"/>
              </w:rPr>
              <w:t>Fase 2</w:t>
            </w:r>
          </w:p>
        </w:tc>
        <w:tc>
          <w:tcPr>
            <w:tcW w:w="7654" w:type="dxa"/>
          </w:tcPr>
          <w:p w14:paraId="131DF858" w14:textId="1F044942" w:rsidR="0016529B" w:rsidRDefault="00747EEC" w:rsidP="0037531E">
            <w:pPr>
              <w:rPr>
                <w:lang w:eastAsia="en-US"/>
              </w:rPr>
            </w:pPr>
            <w:r>
              <w:rPr>
                <w:lang w:eastAsia="en-US"/>
              </w:rPr>
              <w:t>Pesquisa d</w:t>
            </w:r>
            <w:r w:rsidR="003D0128">
              <w:rPr>
                <w:lang w:eastAsia="en-US"/>
              </w:rPr>
              <w:t xml:space="preserve">e Scripts, </w:t>
            </w:r>
            <w:r w:rsidR="00D22BAC">
              <w:rPr>
                <w:lang w:eastAsia="en-US"/>
              </w:rPr>
              <w:t>Assets</w:t>
            </w:r>
            <w:r w:rsidR="003D0128">
              <w:rPr>
                <w:lang w:eastAsia="en-US"/>
              </w:rPr>
              <w:t xml:space="preserve"> e Afins</w:t>
            </w:r>
          </w:p>
        </w:tc>
      </w:tr>
      <w:tr w:rsidR="0016529B" w:rsidRPr="00441FF9" w14:paraId="558E2197" w14:textId="77777777" w:rsidTr="0037531E">
        <w:tc>
          <w:tcPr>
            <w:tcW w:w="1980" w:type="dxa"/>
            <w:vMerge/>
            <w:shd w:val="clear" w:color="auto" w:fill="DBE5F1"/>
            <w:vAlign w:val="center"/>
          </w:tcPr>
          <w:p w14:paraId="5997CC1D" w14:textId="77777777" w:rsidR="0016529B" w:rsidRDefault="0016529B" w:rsidP="0037531E">
            <w:pPr>
              <w:rPr>
                <w:lang w:eastAsia="en-US"/>
              </w:rPr>
            </w:pPr>
          </w:p>
        </w:tc>
        <w:tc>
          <w:tcPr>
            <w:tcW w:w="7654" w:type="dxa"/>
          </w:tcPr>
          <w:p w14:paraId="5AC2535D" w14:textId="5F6866E6" w:rsidR="0016529B" w:rsidRDefault="00D22BAC" w:rsidP="0037531E">
            <w:pPr>
              <w:rPr>
                <w:lang w:eastAsia="en-US"/>
              </w:rPr>
            </w:pPr>
            <w:r>
              <w:rPr>
                <w:lang w:eastAsia="en-US"/>
              </w:rPr>
              <w:t>Organização dos Arquivos</w:t>
            </w:r>
          </w:p>
        </w:tc>
      </w:tr>
      <w:tr w:rsidR="0016529B" w:rsidRPr="00441FF9" w14:paraId="6E306832" w14:textId="77777777" w:rsidTr="0037531E">
        <w:tc>
          <w:tcPr>
            <w:tcW w:w="1980" w:type="dxa"/>
            <w:vMerge/>
            <w:shd w:val="clear" w:color="auto" w:fill="DBE5F1"/>
            <w:vAlign w:val="center"/>
          </w:tcPr>
          <w:p w14:paraId="110FFD37" w14:textId="77777777" w:rsidR="0016529B" w:rsidRDefault="0016529B" w:rsidP="0037531E">
            <w:pPr>
              <w:rPr>
                <w:lang w:eastAsia="en-US"/>
              </w:rPr>
            </w:pPr>
          </w:p>
        </w:tc>
        <w:tc>
          <w:tcPr>
            <w:tcW w:w="7654" w:type="dxa"/>
          </w:tcPr>
          <w:p w14:paraId="447D909E" w14:textId="731A41CE" w:rsidR="0016529B" w:rsidRDefault="00D22BAC" w:rsidP="0037531E">
            <w:pPr>
              <w:rPr>
                <w:lang w:eastAsia="en-US"/>
              </w:rPr>
            </w:pPr>
            <w:r>
              <w:rPr>
                <w:lang w:eastAsia="en-US"/>
              </w:rPr>
              <w:t>Estudo da Ferramenta</w:t>
            </w:r>
          </w:p>
        </w:tc>
      </w:tr>
      <w:tr w:rsidR="0016529B" w:rsidRPr="00441FF9" w14:paraId="18B2CB9C" w14:textId="77777777" w:rsidTr="0037531E">
        <w:tc>
          <w:tcPr>
            <w:tcW w:w="1980" w:type="dxa"/>
            <w:vMerge w:val="restart"/>
            <w:shd w:val="clear" w:color="auto" w:fill="DBE5F1"/>
            <w:vAlign w:val="center"/>
          </w:tcPr>
          <w:p w14:paraId="7AC2B1A9" w14:textId="77777777" w:rsidR="0016529B" w:rsidRDefault="0016529B" w:rsidP="0037531E">
            <w:pPr>
              <w:rPr>
                <w:lang w:eastAsia="en-US"/>
              </w:rPr>
            </w:pPr>
            <w:r>
              <w:rPr>
                <w:lang w:eastAsia="en-US"/>
              </w:rPr>
              <w:t>Fase 3</w:t>
            </w:r>
          </w:p>
        </w:tc>
        <w:tc>
          <w:tcPr>
            <w:tcW w:w="7654" w:type="dxa"/>
          </w:tcPr>
          <w:p w14:paraId="713705EF" w14:textId="0D5F7C46" w:rsidR="0016529B" w:rsidRDefault="00D22BAC" w:rsidP="0037531E">
            <w:pPr>
              <w:rPr>
                <w:lang w:eastAsia="en-US"/>
              </w:rPr>
            </w:pPr>
            <w:r>
              <w:rPr>
                <w:lang w:eastAsia="en-US"/>
              </w:rPr>
              <w:t>Criação</w:t>
            </w:r>
            <w:r w:rsidR="00D80AD3">
              <w:rPr>
                <w:lang w:eastAsia="en-US"/>
              </w:rPr>
              <w:t xml:space="preserve"> da Entrada</w:t>
            </w:r>
          </w:p>
        </w:tc>
      </w:tr>
      <w:tr w:rsidR="0016529B" w:rsidRPr="00441FF9" w14:paraId="356443DA" w14:textId="77777777" w:rsidTr="0037531E">
        <w:tc>
          <w:tcPr>
            <w:tcW w:w="1980" w:type="dxa"/>
            <w:vMerge/>
            <w:shd w:val="clear" w:color="auto" w:fill="DBE5F1"/>
            <w:vAlign w:val="center"/>
          </w:tcPr>
          <w:p w14:paraId="6B699379" w14:textId="77777777" w:rsidR="0016529B" w:rsidRDefault="0016529B" w:rsidP="0037531E">
            <w:pPr>
              <w:rPr>
                <w:lang w:eastAsia="en-US"/>
              </w:rPr>
            </w:pPr>
          </w:p>
        </w:tc>
        <w:tc>
          <w:tcPr>
            <w:tcW w:w="7654" w:type="dxa"/>
          </w:tcPr>
          <w:p w14:paraId="69A5885C" w14:textId="03E1B466" w:rsidR="0016529B" w:rsidRDefault="00D80AD3" w:rsidP="0037531E">
            <w:pPr>
              <w:rPr>
                <w:lang w:eastAsia="en-US"/>
              </w:rPr>
            </w:pPr>
            <w:r>
              <w:rPr>
                <w:lang w:eastAsia="en-US"/>
              </w:rPr>
              <w:t>Criação do Menu/Saguão</w:t>
            </w:r>
          </w:p>
        </w:tc>
      </w:tr>
      <w:tr w:rsidR="00D80AD3" w:rsidRPr="00441FF9" w14:paraId="4468EE30" w14:textId="77777777" w:rsidTr="0037531E">
        <w:tc>
          <w:tcPr>
            <w:tcW w:w="1980" w:type="dxa"/>
            <w:vMerge/>
            <w:shd w:val="clear" w:color="auto" w:fill="DBE5F1"/>
            <w:vAlign w:val="center"/>
          </w:tcPr>
          <w:p w14:paraId="3B5A2CDC" w14:textId="77777777" w:rsidR="00D80AD3" w:rsidRDefault="00D80AD3" w:rsidP="0037531E">
            <w:pPr>
              <w:rPr>
                <w:lang w:eastAsia="en-US"/>
              </w:rPr>
            </w:pPr>
          </w:p>
        </w:tc>
        <w:tc>
          <w:tcPr>
            <w:tcW w:w="7654" w:type="dxa"/>
          </w:tcPr>
          <w:p w14:paraId="0D77B50A" w14:textId="270C32FC" w:rsidR="00D80AD3" w:rsidRDefault="00D80AD3" w:rsidP="0037531E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Criação do </w:t>
            </w:r>
            <w:r w:rsidR="001A397F">
              <w:rPr>
                <w:lang w:eastAsia="en-US"/>
              </w:rPr>
              <w:t>Biblioteca</w:t>
            </w:r>
          </w:p>
        </w:tc>
      </w:tr>
      <w:tr w:rsidR="0016529B" w:rsidRPr="00441FF9" w14:paraId="6849CDF4" w14:textId="77777777" w:rsidTr="0037531E">
        <w:tc>
          <w:tcPr>
            <w:tcW w:w="1980" w:type="dxa"/>
            <w:vMerge/>
            <w:shd w:val="clear" w:color="auto" w:fill="DBE5F1"/>
            <w:vAlign w:val="center"/>
          </w:tcPr>
          <w:p w14:paraId="3FE9F23F" w14:textId="77777777" w:rsidR="0016529B" w:rsidRDefault="0016529B" w:rsidP="0037531E">
            <w:pPr>
              <w:rPr>
                <w:lang w:eastAsia="en-US"/>
              </w:rPr>
            </w:pPr>
          </w:p>
        </w:tc>
        <w:tc>
          <w:tcPr>
            <w:tcW w:w="7654" w:type="dxa"/>
          </w:tcPr>
          <w:p w14:paraId="662874C8" w14:textId="438D2F02" w:rsidR="0016529B" w:rsidRDefault="003D0128" w:rsidP="0037531E">
            <w:pPr>
              <w:rPr>
                <w:lang w:eastAsia="en-US"/>
              </w:rPr>
            </w:pPr>
            <w:r>
              <w:rPr>
                <w:lang w:eastAsia="en-US"/>
              </w:rPr>
              <w:t>Entrega N1</w:t>
            </w:r>
          </w:p>
        </w:tc>
      </w:tr>
      <w:tr w:rsidR="0016529B" w:rsidRPr="00441FF9" w14:paraId="07BAFED5" w14:textId="77777777" w:rsidTr="0037531E">
        <w:tc>
          <w:tcPr>
            <w:tcW w:w="1980" w:type="dxa"/>
            <w:vMerge w:val="restart"/>
            <w:shd w:val="clear" w:color="auto" w:fill="DBE5F1"/>
            <w:vAlign w:val="center"/>
          </w:tcPr>
          <w:p w14:paraId="0A32D0E3" w14:textId="77777777" w:rsidR="0016529B" w:rsidRDefault="0016529B" w:rsidP="0037531E">
            <w:pPr>
              <w:rPr>
                <w:lang w:eastAsia="en-US"/>
              </w:rPr>
            </w:pPr>
            <w:r>
              <w:rPr>
                <w:lang w:eastAsia="en-US"/>
              </w:rPr>
              <w:t>Fase 4</w:t>
            </w:r>
          </w:p>
        </w:tc>
        <w:tc>
          <w:tcPr>
            <w:tcW w:w="7654" w:type="dxa"/>
          </w:tcPr>
          <w:p w14:paraId="40C57694" w14:textId="29C8D1B5" w:rsidR="0016529B" w:rsidRDefault="00455305" w:rsidP="0037531E">
            <w:pPr>
              <w:rPr>
                <w:lang w:eastAsia="en-US"/>
              </w:rPr>
            </w:pPr>
            <w:r>
              <w:rPr>
                <w:lang w:eastAsia="en-US"/>
              </w:rPr>
              <w:t>Criação dos Livros</w:t>
            </w:r>
          </w:p>
        </w:tc>
      </w:tr>
      <w:tr w:rsidR="0016529B" w:rsidRPr="00441FF9" w14:paraId="6CC04B16" w14:textId="77777777" w:rsidTr="0037531E">
        <w:tc>
          <w:tcPr>
            <w:tcW w:w="1980" w:type="dxa"/>
            <w:vMerge/>
            <w:shd w:val="clear" w:color="auto" w:fill="DBE5F1"/>
            <w:vAlign w:val="center"/>
          </w:tcPr>
          <w:p w14:paraId="1F72F646" w14:textId="77777777" w:rsidR="0016529B" w:rsidRDefault="0016529B" w:rsidP="0037531E">
            <w:pPr>
              <w:rPr>
                <w:lang w:eastAsia="en-US"/>
              </w:rPr>
            </w:pPr>
          </w:p>
        </w:tc>
        <w:tc>
          <w:tcPr>
            <w:tcW w:w="7654" w:type="dxa"/>
          </w:tcPr>
          <w:p w14:paraId="17AE29A4" w14:textId="4CA532A9" w:rsidR="0016529B" w:rsidRDefault="00455305" w:rsidP="0037531E">
            <w:pPr>
              <w:rPr>
                <w:lang w:eastAsia="en-US"/>
              </w:rPr>
            </w:pPr>
            <w:r>
              <w:rPr>
                <w:lang w:eastAsia="en-US"/>
              </w:rPr>
              <w:t>Criação das Fases</w:t>
            </w:r>
          </w:p>
        </w:tc>
      </w:tr>
      <w:tr w:rsidR="00067C9C" w:rsidRPr="00441FF9" w14:paraId="2B2CF5F5" w14:textId="77777777" w:rsidTr="0037531E">
        <w:tc>
          <w:tcPr>
            <w:tcW w:w="1980" w:type="dxa"/>
            <w:vMerge/>
            <w:shd w:val="clear" w:color="auto" w:fill="DBE5F1"/>
            <w:vAlign w:val="center"/>
          </w:tcPr>
          <w:p w14:paraId="08CE6F91" w14:textId="77777777" w:rsidR="00067C9C" w:rsidRDefault="00067C9C" w:rsidP="00067C9C">
            <w:pPr>
              <w:rPr>
                <w:lang w:eastAsia="en-US"/>
              </w:rPr>
            </w:pPr>
          </w:p>
        </w:tc>
        <w:tc>
          <w:tcPr>
            <w:tcW w:w="7654" w:type="dxa"/>
          </w:tcPr>
          <w:p w14:paraId="19D8EE9E" w14:textId="06A1102D" w:rsidR="00067C9C" w:rsidRDefault="003D0128" w:rsidP="00067C9C">
            <w:pPr>
              <w:rPr>
                <w:lang w:eastAsia="en-US"/>
              </w:rPr>
            </w:pPr>
            <w:r>
              <w:rPr>
                <w:lang w:eastAsia="en-US"/>
              </w:rPr>
              <w:t>Entrega N2</w:t>
            </w:r>
          </w:p>
        </w:tc>
      </w:tr>
      <w:tr w:rsidR="00067C9C" w:rsidRPr="00441FF9" w14:paraId="6C0B47E1" w14:textId="77777777" w:rsidTr="0037531E">
        <w:tc>
          <w:tcPr>
            <w:tcW w:w="1980" w:type="dxa"/>
            <w:vMerge w:val="restart"/>
            <w:shd w:val="clear" w:color="auto" w:fill="DBE5F1"/>
            <w:vAlign w:val="center"/>
          </w:tcPr>
          <w:p w14:paraId="50EF2826" w14:textId="77777777" w:rsidR="00067C9C" w:rsidRDefault="00067C9C" w:rsidP="00067C9C">
            <w:pPr>
              <w:rPr>
                <w:lang w:eastAsia="en-US"/>
              </w:rPr>
            </w:pPr>
            <w:r>
              <w:rPr>
                <w:lang w:eastAsia="en-US"/>
              </w:rPr>
              <w:t>Encerramento</w:t>
            </w:r>
          </w:p>
        </w:tc>
        <w:tc>
          <w:tcPr>
            <w:tcW w:w="7654" w:type="dxa"/>
          </w:tcPr>
          <w:p w14:paraId="08E1FDB3" w14:textId="34134BA5" w:rsidR="00067C9C" w:rsidRDefault="00067C9C" w:rsidP="00067C9C">
            <w:pPr>
              <w:rPr>
                <w:lang w:eastAsia="en-US"/>
              </w:rPr>
            </w:pPr>
            <w:r>
              <w:rPr>
                <w:lang w:eastAsia="en-US"/>
              </w:rPr>
              <w:t>Criação e Entrega do GDD Completo</w:t>
            </w:r>
          </w:p>
        </w:tc>
      </w:tr>
      <w:tr w:rsidR="0016529B" w:rsidRPr="00441FF9" w14:paraId="64A1163E" w14:textId="77777777" w:rsidTr="0037531E">
        <w:tc>
          <w:tcPr>
            <w:tcW w:w="1980" w:type="dxa"/>
            <w:vMerge/>
            <w:shd w:val="clear" w:color="auto" w:fill="DBE5F1"/>
            <w:vAlign w:val="center"/>
          </w:tcPr>
          <w:p w14:paraId="61CDCEAD" w14:textId="77777777" w:rsidR="0016529B" w:rsidRDefault="0016529B" w:rsidP="0037531E">
            <w:pPr>
              <w:rPr>
                <w:lang w:eastAsia="en-US"/>
              </w:rPr>
            </w:pPr>
          </w:p>
        </w:tc>
        <w:tc>
          <w:tcPr>
            <w:tcW w:w="7654" w:type="dxa"/>
          </w:tcPr>
          <w:p w14:paraId="4CF99500" w14:textId="6107444B" w:rsidR="0016529B" w:rsidRDefault="00747EEC" w:rsidP="0037531E">
            <w:pPr>
              <w:rPr>
                <w:lang w:eastAsia="en-US"/>
              </w:rPr>
            </w:pPr>
            <w:r>
              <w:rPr>
                <w:lang w:eastAsia="en-US"/>
              </w:rPr>
              <w:t>Entrega do Jogo</w:t>
            </w:r>
          </w:p>
        </w:tc>
      </w:tr>
    </w:tbl>
    <w:p w14:paraId="6BB9E253" w14:textId="77777777" w:rsidR="0016529B" w:rsidRPr="0016529B" w:rsidRDefault="0016529B" w:rsidP="0016529B">
      <w:pPr>
        <w:rPr>
          <w:lang w:eastAsia="en-US"/>
        </w:rPr>
      </w:pPr>
    </w:p>
    <w:p w14:paraId="324B6356" w14:textId="77777777" w:rsidR="00087083" w:rsidRDefault="00594A14" w:rsidP="00667ECC">
      <w:pPr>
        <w:pStyle w:val="Ttulo3"/>
      </w:pPr>
      <w:bookmarkStart w:id="58" w:name="_Toc445121575"/>
      <w:r>
        <w:t>Estrutura do Repositório</w:t>
      </w:r>
      <w:bookmarkEnd w:id="58"/>
    </w:p>
    <w:p w14:paraId="0A622476" w14:textId="77777777" w:rsidR="00DD7AC7" w:rsidRDefault="00DD7AC7" w:rsidP="00DD7AC7">
      <w:pPr>
        <w:rPr>
          <w:lang w:eastAsia="en-US"/>
        </w:rPr>
      </w:pPr>
      <w:r>
        <w:rPr>
          <w:lang w:eastAsia="en-US"/>
        </w:rPr>
        <w:t xml:space="preserve">O detalhamento da estrutura de diretórios do repositório, será detalhada no documento PAP do projeto, que estará disponível na pasta de </w:t>
      </w:r>
      <w:proofErr w:type="gramStart"/>
      <w:r>
        <w:rPr>
          <w:lang w:eastAsia="en-US"/>
        </w:rPr>
        <w:t>Gerencia</w:t>
      </w:r>
      <w:proofErr w:type="gramEnd"/>
      <w:r>
        <w:rPr>
          <w:lang w:eastAsia="en-US"/>
        </w:rPr>
        <w:t xml:space="preserve"> de Configuração.</w:t>
      </w:r>
    </w:p>
    <w:p w14:paraId="63655635" w14:textId="1EA357DE" w:rsidR="00186CAB" w:rsidRDefault="003A3229" w:rsidP="00DD7AC7">
      <w:pPr>
        <w:rPr>
          <w:lang w:eastAsia="en-US"/>
        </w:rPr>
      </w:pPr>
      <w:r w:rsidRPr="003A3229">
        <w:rPr>
          <w:lang w:eastAsia="en-US"/>
        </w:rPr>
        <w:lastRenderedPageBreak/>
        <w:drawing>
          <wp:inline distT="0" distB="0" distL="0" distR="0" wp14:anchorId="7B6E91D9" wp14:editId="5BDE267E">
            <wp:extent cx="5096586" cy="4334480"/>
            <wp:effectExtent l="0" t="0" r="8890" b="9525"/>
            <wp:docPr id="14397416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416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D9C9" w14:textId="77777777" w:rsidR="005C0094" w:rsidRDefault="005C0094" w:rsidP="005C0094">
      <w:pPr>
        <w:pStyle w:val="Ttulo2"/>
      </w:pPr>
      <w:bookmarkStart w:id="59" w:name="_Toc445121576"/>
      <w:r>
        <w:t>Controle de Configuração e Mudança</w:t>
      </w:r>
      <w:bookmarkEnd w:id="59"/>
    </w:p>
    <w:p w14:paraId="7344347F" w14:textId="77777777" w:rsidR="005C0094" w:rsidRDefault="005C0094" w:rsidP="005C0094">
      <w:pPr>
        <w:pStyle w:val="Ttulo3"/>
      </w:pPr>
      <w:bookmarkStart w:id="60" w:name="_Toc445121577"/>
      <w:r>
        <w:t>Processo de Solicitações de Mudança</w:t>
      </w:r>
      <w:bookmarkEnd w:id="60"/>
    </w:p>
    <w:p w14:paraId="553DBEE5" w14:textId="1CDABC20" w:rsidR="00696674" w:rsidRDefault="00696674" w:rsidP="00696674">
      <w:pPr>
        <w:pStyle w:val="PargrafodaLista"/>
        <w:numPr>
          <w:ilvl w:val="0"/>
          <w:numId w:val="21"/>
        </w:numPr>
        <w:spacing w:after="120" w:line="360" w:lineRule="auto"/>
        <w:rPr>
          <w:iCs/>
          <w:lang w:eastAsia="en-US"/>
        </w:rPr>
      </w:pPr>
      <w:r>
        <w:rPr>
          <w:iCs/>
          <w:lang w:eastAsia="en-US"/>
        </w:rPr>
        <w:t xml:space="preserve">Solicitação: </w:t>
      </w:r>
      <w:r w:rsidR="00F37EEC">
        <w:rPr>
          <w:iCs/>
          <w:lang w:eastAsia="en-US"/>
        </w:rPr>
        <w:t>enviar ideia proposta</w:t>
      </w:r>
      <w:r w:rsidR="004E09E4">
        <w:rPr>
          <w:iCs/>
          <w:lang w:eastAsia="en-US"/>
        </w:rPr>
        <w:t xml:space="preserve"> para o grupo pelo WhatsApp ou Teams;</w:t>
      </w:r>
    </w:p>
    <w:p w14:paraId="3CD13467" w14:textId="2077EF6F" w:rsidR="00696674" w:rsidRDefault="00696674" w:rsidP="00696674">
      <w:pPr>
        <w:pStyle w:val="PargrafodaLista"/>
        <w:numPr>
          <w:ilvl w:val="0"/>
          <w:numId w:val="21"/>
        </w:numPr>
        <w:spacing w:after="120" w:line="360" w:lineRule="auto"/>
        <w:rPr>
          <w:iCs/>
          <w:lang w:eastAsia="en-US"/>
        </w:rPr>
      </w:pPr>
      <w:r>
        <w:rPr>
          <w:iCs/>
          <w:lang w:eastAsia="en-US"/>
        </w:rPr>
        <w:t xml:space="preserve">Análise da Ideia: </w:t>
      </w:r>
      <w:r w:rsidR="004E09E4">
        <w:rPr>
          <w:iCs/>
          <w:lang w:eastAsia="en-US"/>
        </w:rPr>
        <w:t>junção do grupo para análise da proposta</w:t>
      </w:r>
      <w:r w:rsidR="00F111A5">
        <w:rPr>
          <w:iCs/>
          <w:lang w:eastAsia="en-US"/>
        </w:rPr>
        <w:t xml:space="preserve"> e conclusão da via</w:t>
      </w:r>
      <w:r w:rsidR="003A5674">
        <w:rPr>
          <w:iCs/>
          <w:lang w:eastAsia="en-US"/>
        </w:rPr>
        <w:t>bilidade;</w:t>
      </w:r>
    </w:p>
    <w:p w14:paraId="40D42BC2" w14:textId="6BFDFC8C" w:rsidR="00696674" w:rsidRDefault="00696674" w:rsidP="00696674">
      <w:pPr>
        <w:pStyle w:val="PargrafodaLista"/>
        <w:numPr>
          <w:ilvl w:val="0"/>
          <w:numId w:val="21"/>
        </w:numPr>
        <w:spacing w:after="120" w:line="360" w:lineRule="auto"/>
        <w:rPr>
          <w:iCs/>
          <w:lang w:eastAsia="en-US"/>
        </w:rPr>
      </w:pPr>
      <w:r>
        <w:rPr>
          <w:iCs/>
          <w:lang w:eastAsia="en-US"/>
        </w:rPr>
        <w:t xml:space="preserve">Alteração no GIT: </w:t>
      </w:r>
      <w:r w:rsidR="003A5674">
        <w:rPr>
          <w:iCs/>
          <w:lang w:eastAsia="en-US"/>
        </w:rPr>
        <w:t>fazer as devidas alterações no GIT conforme necessár</w:t>
      </w:r>
      <w:r w:rsidR="00667400">
        <w:rPr>
          <w:iCs/>
          <w:lang w:eastAsia="en-US"/>
        </w:rPr>
        <w:t>io considerando a proposta;</w:t>
      </w:r>
    </w:p>
    <w:p w14:paraId="3FE92533" w14:textId="13B6ACCF" w:rsidR="00696674" w:rsidRPr="009639E5" w:rsidRDefault="00696674" w:rsidP="005C0094">
      <w:pPr>
        <w:pStyle w:val="PargrafodaLista"/>
        <w:numPr>
          <w:ilvl w:val="0"/>
          <w:numId w:val="21"/>
        </w:numPr>
        <w:spacing w:after="120" w:line="360" w:lineRule="auto"/>
        <w:rPr>
          <w:iCs/>
          <w:lang w:eastAsia="en-US"/>
        </w:rPr>
      </w:pPr>
      <w:r>
        <w:rPr>
          <w:iCs/>
          <w:lang w:eastAsia="en-US"/>
        </w:rPr>
        <w:t xml:space="preserve">Verificação Final: </w:t>
      </w:r>
      <w:r w:rsidR="000E37E8">
        <w:rPr>
          <w:iCs/>
          <w:lang w:eastAsia="en-US"/>
        </w:rPr>
        <w:t>verificar com a equipe se a alteração feita ficou conforme foi conversado</w:t>
      </w:r>
      <w:r w:rsidR="00437F48">
        <w:rPr>
          <w:iCs/>
          <w:lang w:eastAsia="en-US"/>
        </w:rPr>
        <w:t>.</w:t>
      </w:r>
    </w:p>
    <w:p w14:paraId="0FC02D1D" w14:textId="77777777" w:rsidR="005C0094" w:rsidRDefault="005C0094" w:rsidP="005C0094">
      <w:pPr>
        <w:pStyle w:val="Ttulo3"/>
      </w:pPr>
      <w:bookmarkStart w:id="61" w:name="_Toc445121578"/>
      <w:r>
        <w:t>Comitê de Controle de Mudança (CCB)</w:t>
      </w:r>
      <w:bookmarkEnd w:id="61"/>
    </w:p>
    <w:p w14:paraId="4A79BEE0" w14:textId="17DC2049" w:rsidR="00382775" w:rsidRPr="00B1307D" w:rsidRDefault="00382775" w:rsidP="005A21F6">
      <w:pPr>
        <w:pStyle w:val="PargrafodaLista"/>
        <w:numPr>
          <w:ilvl w:val="0"/>
          <w:numId w:val="22"/>
        </w:numPr>
        <w:spacing w:after="120" w:line="360" w:lineRule="auto"/>
        <w:rPr>
          <w:iCs/>
          <w:lang w:eastAsia="en-US"/>
        </w:rPr>
      </w:pPr>
      <w:r w:rsidRPr="00B1307D">
        <w:rPr>
          <w:iCs/>
          <w:lang w:eastAsia="en-US"/>
        </w:rPr>
        <w:t>Membros: O CCB será composto por todos os membros da</w:t>
      </w:r>
      <w:r w:rsidR="00B1307D" w:rsidRPr="00B1307D">
        <w:rPr>
          <w:iCs/>
          <w:lang w:eastAsia="en-US"/>
        </w:rPr>
        <w:t xml:space="preserve"> </w:t>
      </w:r>
      <w:r w:rsidRPr="00B1307D">
        <w:rPr>
          <w:iCs/>
          <w:lang w:eastAsia="en-US"/>
        </w:rPr>
        <w:t>equipe de desenvolvimento, com o Gerente de Projeto atuando</w:t>
      </w:r>
      <w:r w:rsidR="00B1307D">
        <w:rPr>
          <w:iCs/>
          <w:lang w:eastAsia="en-US"/>
        </w:rPr>
        <w:t xml:space="preserve"> </w:t>
      </w:r>
      <w:r w:rsidRPr="00B1307D">
        <w:rPr>
          <w:iCs/>
          <w:lang w:eastAsia="en-US"/>
        </w:rPr>
        <w:t>como facilitador.</w:t>
      </w:r>
    </w:p>
    <w:p w14:paraId="55F96909" w14:textId="12970F07" w:rsidR="00B72729" w:rsidRPr="00382775" w:rsidRDefault="00382775" w:rsidP="00382775">
      <w:pPr>
        <w:pStyle w:val="PargrafodaLista"/>
        <w:numPr>
          <w:ilvl w:val="0"/>
          <w:numId w:val="22"/>
        </w:numPr>
        <w:spacing w:after="120" w:line="360" w:lineRule="auto"/>
        <w:rPr>
          <w:iCs/>
          <w:lang w:eastAsia="en-US"/>
        </w:rPr>
      </w:pPr>
      <w:r w:rsidRPr="00382775">
        <w:rPr>
          <w:iCs/>
          <w:lang w:eastAsia="en-US"/>
        </w:rPr>
        <w:lastRenderedPageBreak/>
        <w:t>Procedimentos: As decisões sobre mudanças significativas (</w:t>
      </w:r>
      <w:proofErr w:type="spellStart"/>
      <w:r w:rsidRPr="00382775">
        <w:rPr>
          <w:iCs/>
          <w:lang w:eastAsia="en-US"/>
        </w:rPr>
        <w:t>ex</w:t>
      </w:r>
      <w:proofErr w:type="spellEnd"/>
      <w:r w:rsidRPr="00382775">
        <w:rPr>
          <w:iCs/>
          <w:lang w:eastAsia="en-US"/>
        </w:rPr>
        <w:t>: alteração de escopo, novas funcionalidades complexas) serão tomadas em reuniões semanais do CCB, com base na análise de impacto e consenso do grupo. Mudanças menores</w:t>
      </w:r>
      <w:r>
        <w:rPr>
          <w:iCs/>
          <w:lang w:eastAsia="en-US"/>
        </w:rPr>
        <w:t xml:space="preserve"> </w:t>
      </w:r>
      <w:r w:rsidRPr="00382775">
        <w:rPr>
          <w:iCs/>
          <w:lang w:eastAsia="en-US"/>
        </w:rPr>
        <w:t xml:space="preserve">podem ser aprovadas via revisão de </w:t>
      </w:r>
      <w:proofErr w:type="spellStart"/>
      <w:r w:rsidRPr="00382775">
        <w:rPr>
          <w:iCs/>
          <w:lang w:eastAsia="en-US"/>
        </w:rPr>
        <w:t>Pull</w:t>
      </w:r>
      <w:proofErr w:type="spellEnd"/>
      <w:r w:rsidRPr="00382775">
        <w:rPr>
          <w:iCs/>
          <w:lang w:eastAsia="en-US"/>
        </w:rPr>
        <w:t xml:space="preserve"> </w:t>
      </w:r>
      <w:proofErr w:type="spellStart"/>
      <w:r w:rsidRPr="00382775">
        <w:rPr>
          <w:iCs/>
          <w:lang w:eastAsia="en-US"/>
        </w:rPr>
        <w:t>Request</w:t>
      </w:r>
      <w:proofErr w:type="spellEnd"/>
      <w:r w:rsidRPr="00382775">
        <w:rPr>
          <w:iCs/>
          <w:lang w:eastAsia="en-US"/>
        </w:rPr>
        <w:t>.</w:t>
      </w:r>
      <w:r w:rsidR="00B72729" w:rsidRPr="00382775">
        <w:rPr>
          <w:iCs/>
          <w:lang w:eastAsia="en-US"/>
        </w:rPr>
        <w:t xml:space="preserve"> </w:t>
      </w:r>
    </w:p>
    <w:p w14:paraId="21C52931" w14:textId="77777777" w:rsidR="005C0094" w:rsidRDefault="005C0094" w:rsidP="005C0094">
      <w:pPr>
        <w:pStyle w:val="Ttulo2"/>
      </w:pPr>
      <w:bookmarkStart w:id="62" w:name="_Toc445121579"/>
      <w:r>
        <w:t>Estimativa do Status de Configuração</w:t>
      </w:r>
      <w:bookmarkEnd w:id="62"/>
    </w:p>
    <w:p w14:paraId="6D6FF87F" w14:textId="77777777" w:rsidR="005C0094" w:rsidRDefault="005C0094" w:rsidP="005C0094">
      <w:pPr>
        <w:pStyle w:val="Ttulo3"/>
      </w:pPr>
      <w:bookmarkStart w:id="63" w:name="_Toc445121580"/>
      <w:r>
        <w:t>Processo de Armazenamento e Liberação do Projeto</w:t>
      </w:r>
      <w:bookmarkEnd w:id="63"/>
    </w:p>
    <w:p w14:paraId="703178D1" w14:textId="4DCE944E" w:rsidR="00C75F17" w:rsidRPr="00C75F17" w:rsidRDefault="00C75F17" w:rsidP="00103C0B">
      <w:pPr>
        <w:pStyle w:val="PargrafodaLista"/>
        <w:numPr>
          <w:ilvl w:val="0"/>
          <w:numId w:val="23"/>
        </w:numPr>
        <w:spacing w:after="120" w:line="360" w:lineRule="auto"/>
        <w:rPr>
          <w:iCs/>
          <w:lang w:eastAsia="en-US"/>
        </w:rPr>
      </w:pPr>
      <w:r w:rsidRPr="00C75F17">
        <w:rPr>
          <w:iCs/>
          <w:lang w:eastAsia="en-US"/>
        </w:rPr>
        <w:t>Armazenamento: O código-fonte e os artefatos serão armazenados no repositório GitHub, que oferece controle de</w:t>
      </w:r>
      <w:r>
        <w:rPr>
          <w:iCs/>
          <w:lang w:eastAsia="en-US"/>
        </w:rPr>
        <w:t xml:space="preserve"> </w:t>
      </w:r>
      <w:r w:rsidRPr="00C75F17">
        <w:rPr>
          <w:iCs/>
          <w:lang w:eastAsia="en-US"/>
        </w:rPr>
        <w:t>versão e histórico completo. Backups automáticos são providos pelo GitHub.</w:t>
      </w:r>
    </w:p>
    <w:p w14:paraId="31294EF1" w14:textId="34F4D2AD" w:rsidR="001F60CC" w:rsidRDefault="00C75F17" w:rsidP="00C75F17">
      <w:pPr>
        <w:pStyle w:val="PargrafodaLista"/>
        <w:numPr>
          <w:ilvl w:val="0"/>
          <w:numId w:val="23"/>
        </w:numPr>
        <w:spacing w:after="120" w:line="360" w:lineRule="auto"/>
        <w:rPr>
          <w:iCs/>
          <w:lang w:eastAsia="en-US"/>
        </w:rPr>
      </w:pPr>
      <w:r w:rsidRPr="00C75F17">
        <w:rPr>
          <w:iCs/>
          <w:lang w:eastAsia="en-US"/>
        </w:rPr>
        <w:t xml:space="preserve">Liberação: Cada release liberada incluirá um </w:t>
      </w:r>
      <w:proofErr w:type="spellStart"/>
      <w:r w:rsidRPr="00C75F17">
        <w:rPr>
          <w:iCs/>
          <w:lang w:eastAsia="en-US"/>
        </w:rPr>
        <w:t>changelog</w:t>
      </w:r>
      <w:proofErr w:type="spellEnd"/>
      <w:r w:rsidRPr="00C75F17">
        <w:rPr>
          <w:iCs/>
          <w:lang w:eastAsia="en-US"/>
        </w:rPr>
        <w:t>/release notes detalhado e instruções de instalação/uso.</w:t>
      </w:r>
    </w:p>
    <w:p w14:paraId="0EAFE81B" w14:textId="77777777" w:rsidR="005C0094" w:rsidRDefault="00277F47" w:rsidP="00277F47">
      <w:pPr>
        <w:pStyle w:val="Ttulo3"/>
      </w:pPr>
      <w:bookmarkStart w:id="64" w:name="_Toc445121581"/>
      <w:r>
        <w:t>Relatórios e Auditorias</w:t>
      </w:r>
      <w:bookmarkEnd w:id="64"/>
    </w:p>
    <w:p w14:paraId="64863CE9" w14:textId="77777777" w:rsidR="0079224E" w:rsidRPr="0079224E" w:rsidRDefault="0079224E" w:rsidP="0079224E">
      <w:pPr>
        <w:pStyle w:val="PargrafodaLista"/>
        <w:numPr>
          <w:ilvl w:val="0"/>
          <w:numId w:val="24"/>
        </w:numPr>
        <w:spacing w:after="120" w:line="360" w:lineRule="auto"/>
        <w:rPr>
          <w:iCs/>
          <w:lang w:eastAsia="en-US"/>
        </w:rPr>
      </w:pPr>
      <w:r w:rsidRPr="0079224E">
        <w:rPr>
          <w:iCs/>
          <w:lang w:eastAsia="en-US"/>
        </w:rPr>
        <w:t xml:space="preserve">Relatórios: Serão gerados relatórios semanais de status do projeto, incluindo o número de </w:t>
      </w:r>
      <w:proofErr w:type="spellStart"/>
      <w:r w:rsidRPr="0079224E">
        <w:rPr>
          <w:iCs/>
          <w:lang w:eastAsia="en-US"/>
        </w:rPr>
        <w:t>Issues</w:t>
      </w:r>
      <w:proofErr w:type="spellEnd"/>
      <w:r w:rsidRPr="0079224E">
        <w:rPr>
          <w:iCs/>
          <w:lang w:eastAsia="en-US"/>
        </w:rPr>
        <w:t xml:space="preserve"> abertas/fechadas, e o progresso em relação aos marcos.</w:t>
      </w:r>
    </w:p>
    <w:p w14:paraId="64A3F657" w14:textId="0CDBB2A8" w:rsidR="001F60CC" w:rsidRPr="00E83525" w:rsidRDefault="0079224E" w:rsidP="0079224E">
      <w:pPr>
        <w:pStyle w:val="PargrafodaLista"/>
        <w:numPr>
          <w:ilvl w:val="0"/>
          <w:numId w:val="24"/>
        </w:numPr>
        <w:spacing w:after="120" w:line="360" w:lineRule="auto"/>
        <w:rPr>
          <w:iCs/>
          <w:lang w:eastAsia="en-US"/>
        </w:rPr>
      </w:pPr>
      <w:r w:rsidRPr="0079224E">
        <w:rPr>
          <w:iCs/>
          <w:lang w:eastAsia="en-US"/>
        </w:rPr>
        <w:t>Auditorias: Auditorias de configuração serão realizadas ao final de cada fase principal do projeto para garantir que os itens de configuração estejam em conformidade com o PGC e que as políticas de controle de versão e mudanças foram seguidas.</w:t>
      </w:r>
    </w:p>
    <w:p w14:paraId="372986D5" w14:textId="77777777" w:rsidR="00963A53" w:rsidRDefault="00963A53">
      <w:pPr>
        <w:jc w:val="left"/>
        <w:rPr>
          <w:lang w:eastAsia="en-US"/>
        </w:rPr>
      </w:pPr>
    </w:p>
    <w:p w14:paraId="4AD804A0" w14:textId="77777777" w:rsidR="00087083" w:rsidRDefault="00353771" w:rsidP="00353771">
      <w:pPr>
        <w:pStyle w:val="Ttulo1"/>
      </w:pPr>
      <w:bookmarkStart w:id="65" w:name="_Toc445121582"/>
      <w:r>
        <w:t>Marcos</w:t>
      </w:r>
      <w:bookmarkEnd w:id="65"/>
    </w:p>
    <w:p w14:paraId="5E7B6A36" w14:textId="3437B173" w:rsidR="00A24D6B" w:rsidRDefault="00416BC6" w:rsidP="00963A53">
      <w:pPr>
        <w:pStyle w:val="PargrafodaLista"/>
        <w:numPr>
          <w:ilvl w:val="0"/>
          <w:numId w:val="25"/>
        </w:numPr>
        <w:spacing w:after="120" w:line="360" w:lineRule="auto"/>
        <w:rPr>
          <w:iCs/>
          <w:lang w:eastAsia="en-US"/>
        </w:rPr>
      </w:pPr>
      <w:r>
        <w:rPr>
          <w:iCs/>
          <w:lang w:eastAsia="en-US"/>
        </w:rPr>
        <w:t xml:space="preserve">Demonstração N1 (13/03/2026): </w:t>
      </w:r>
      <w:r w:rsidR="000C552E">
        <w:rPr>
          <w:iCs/>
          <w:lang w:eastAsia="en-US"/>
        </w:rPr>
        <w:t>mostrar o andamento do projeto até a entrega da n1;</w:t>
      </w:r>
    </w:p>
    <w:p w14:paraId="4F26711F" w14:textId="160498E7" w:rsidR="00963A53" w:rsidRDefault="002913E6" w:rsidP="00963A53">
      <w:pPr>
        <w:pStyle w:val="PargrafodaLista"/>
        <w:numPr>
          <w:ilvl w:val="0"/>
          <w:numId w:val="25"/>
        </w:numPr>
        <w:spacing w:after="120" w:line="360" w:lineRule="auto"/>
        <w:rPr>
          <w:iCs/>
          <w:lang w:eastAsia="en-US"/>
        </w:rPr>
      </w:pPr>
      <w:r>
        <w:rPr>
          <w:iCs/>
          <w:lang w:eastAsia="en-US"/>
        </w:rPr>
        <w:t xml:space="preserve">Entrega </w:t>
      </w:r>
      <w:r w:rsidR="0015417D">
        <w:rPr>
          <w:iCs/>
          <w:lang w:eastAsia="en-US"/>
        </w:rPr>
        <w:t>N1</w:t>
      </w:r>
      <w:r w:rsidR="00E24C9C">
        <w:rPr>
          <w:iCs/>
          <w:lang w:eastAsia="en-US"/>
        </w:rPr>
        <w:t xml:space="preserve"> (</w:t>
      </w:r>
      <w:r w:rsidR="00957423">
        <w:rPr>
          <w:iCs/>
          <w:lang w:eastAsia="en-US"/>
        </w:rPr>
        <w:t>03/04/</w:t>
      </w:r>
      <w:r w:rsidR="004B272E">
        <w:rPr>
          <w:iCs/>
          <w:lang w:eastAsia="en-US"/>
        </w:rPr>
        <w:t>2026</w:t>
      </w:r>
      <w:r w:rsidR="00E24C9C">
        <w:rPr>
          <w:iCs/>
          <w:lang w:eastAsia="en-US"/>
        </w:rPr>
        <w:t>)</w:t>
      </w:r>
      <w:r w:rsidR="00963A53">
        <w:rPr>
          <w:iCs/>
          <w:lang w:eastAsia="en-US"/>
        </w:rPr>
        <w:t xml:space="preserve">: </w:t>
      </w:r>
    </w:p>
    <w:p w14:paraId="15C70925" w14:textId="7389FD3D" w:rsidR="00180085" w:rsidRDefault="009F4791" w:rsidP="00180085">
      <w:pPr>
        <w:pStyle w:val="PargrafodaLista"/>
        <w:numPr>
          <w:ilvl w:val="1"/>
          <w:numId w:val="25"/>
        </w:numPr>
        <w:spacing w:after="120" w:line="360" w:lineRule="auto"/>
        <w:rPr>
          <w:iCs/>
          <w:lang w:eastAsia="en-US"/>
        </w:rPr>
      </w:pPr>
      <w:r>
        <w:rPr>
          <w:iCs/>
          <w:lang w:eastAsia="en-US"/>
        </w:rPr>
        <w:t>Organização do GIT</w:t>
      </w:r>
    </w:p>
    <w:p w14:paraId="57C04DBD" w14:textId="3F54F965" w:rsidR="000C5700" w:rsidRDefault="000C5700" w:rsidP="00180085">
      <w:pPr>
        <w:pStyle w:val="PargrafodaLista"/>
        <w:numPr>
          <w:ilvl w:val="1"/>
          <w:numId w:val="25"/>
        </w:numPr>
        <w:spacing w:after="120" w:line="360" w:lineRule="auto"/>
        <w:rPr>
          <w:iCs/>
          <w:lang w:eastAsia="en-US"/>
        </w:rPr>
      </w:pPr>
      <w:r>
        <w:rPr>
          <w:iCs/>
          <w:lang w:eastAsia="en-US"/>
        </w:rPr>
        <w:t>Criação da</w:t>
      </w:r>
      <w:r w:rsidR="002945A3">
        <w:rPr>
          <w:iCs/>
          <w:lang w:eastAsia="en-US"/>
        </w:rPr>
        <w:t xml:space="preserve"> Entrada</w:t>
      </w:r>
    </w:p>
    <w:p w14:paraId="1D6798BF" w14:textId="746094D5" w:rsidR="000C5700" w:rsidRDefault="000C5700" w:rsidP="00180085">
      <w:pPr>
        <w:pStyle w:val="PargrafodaLista"/>
        <w:numPr>
          <w:ilvl w:val="1"/>
          <w:numId w:val="25"/>
        </w:numPr>
        <w:spacing w:after="120" w:line="360" w:lineRule="auto"/>
        <w:rPr>
          <w:iCs/>
          <w:lang w:eastAsia="en-US"/>
        </w:rPr>
      </w:pPr>
      <w:r>
        <w:rPr>
          <w:iCs/>
          <w:lang w:eastAsia="en-US"/>
        </w:rPr>
        <w:t>Criação do Menu/Saguão</w:t>
      </w:r>
    </w:p>
    <w:p w14:paraId="38C903D4" w14:textId="13EF5617" w:rsidR="0015539E" w:rsidRPr="0015539E" w:rsidRDefault="002945A3" w:rsidP="0015539E">
      <w:pPr>
        <w:pStyle w:val="PargrafodaLista"/>
        <w:numPr>
          <w:ilvl w:val="1"/>
          <w:numId w:val="25"/>
        </w:numPr>
        <w:spacing w:after="120" w:line="360" w:lineRule="auto"/>
        <w:rPr>
          <w:iCs/>
          <w:lang w:eastAsia="en-US"/>
        </w:rPr>
      </w:pPr>
      <w:r>
        <w:rPr>
          <w:iCs/>
          <w:lang w:eastAsia="en-US"/>
        </w:rPr>
        <w:t>Criação d</w:t>
      </w:r>
      <w:r w:rsidR="0015539E">
        <w:rPr>
          <w:iCs/>
          <w:lang w:eastAsia="en-US"/>
        </w:rPr>
        <w:t>a Biblioteca</w:t>
      </w:r>
    </w:p>
    <w:p w14:paraId="10CE80A4" w14:textId="396D1270" w:rsidR="00963A53" w:rsidRDefault="002913E6" w:rsidP="00963A53">
      <w:pPr>
        <w:pStyle w:val="PargrafodaLista"/>
        <w:numPr>
          <w:ilvl w:val="0"/>
          <w:numId w:val="25"/>
        </w:numPr>
        <w:spacing w:after="120" w:line="360" w:lineRule="auto"/>
        <w:rPr>
          <w:iCs/>
          <w:lang w:eastAsia="en-US"/>
        </w:rPr>
      </w:pPr>
      <w:r>
        <w:rPr>
          <w:iCs/>
          <w:lang w:eastAsia="en-US"/>
        </w:rPr>
        <w:lastRenderedPageBreak/>
        <w:t xml:space="preserve">Entrega </w:t>
      </w:r>
      <w:r w:rsidR="0015417D">
        <w:rPr>
          <w:iCs/>
          <w:lang w:eastAsia="en-US"/>
        </w:rPr>
        <w:t>N2</w:t>
      </w:r>
      <w:r w:rsidR="00957423">
        <w:rPr>
          <w:iCs/>
          <w:lang w:eastAsia="en-US"/>
        </w:rPr>
        <w:t xml:space="preserve"> (22/05/</w:t>
      </w:r>
      <w:r w:rsidR="004B272E">
        <w:rPr>
          <w:iCs/>
          <w:lang w:eastAsia="en-US"/>
        </w:rPr>
        <w:t>2026</w:t>
      </w:r>
      <w:r w:rsidR="00957423">
        <w:rPr>
          <w:iCs/>
          <w:lang w:eastAsia="en-US"/>
        </w:rPr>
        <w:t>)</w:t>
      </w:r>
      <w:r w:rsidR="00963A53">
        <w:rPr>
          <w:iCs/>
          <w:lang w:eastAsia="en-US"/>
        </w:rPr>
        <w:t xml:space="preserve">: </w:t>
      </w:r>
    </w:p>
    <w:p w14:paraId="485633DA" w14:textId="400A6F5E" w:rsidR="00740B6D" w:rsidRDefault="00740B6D" w:rsidP="0075780A">
      <w:pPr>
        <w:pStyle w:val="PargrafodaLista"/>
        <w:numPr>
          <w:ilvl w:val="1"/>
          <w:numId w:val="25"/>
        </w:numPr>
        <w:spacing w:after="120" w:line="360" w:lineRule="auto"/>
        <w:rPr>
          <w:iCs/>
          <w:lang w:eastAsia="en-US"/>
        </w:rPr>
      </w:pPr>
      <w:r>
        <w:rPr>
          <w:iCs/>
          <w:lang w:eastAsia="en-US"/>
        </w:rPr>
        <w:t>Criação dos Livros</w:t>
      </w:r>
    </w:p>
    <w:p w14:paraId="480F56C6" w14:textId="3E186136" w:rsidR="0075780A" w:rsidRDefault="00740B6D" w:rsidP="0075780A">
      <w:pPr>
        <w:pStyle w:val="PargrafodaLista"/>
        <w:numPr>
          <w:ilvl w:val="1"/>
          <w:numId w:val="25"/>
        </w:numPr>
        <w:spacing w:after="120" w:line="360" w:lineRule="auto"/>
        <w:rPr>
          <w:iCs/>
          <w:lang w:eastAsia="en-US"/>
        </w:rPr>
      </w:pPr>
      <w:r>
        <w:rPr>
          <w:iCs/>
          <w:lang w:eastAsia="en-US"/>
        </w:rPr>
        <w:t>Criação das Fases</w:t>
      </w:r>
    </w:p>
    <w:p w14:paraId="4B8D9534" w14:textId="7EC05E2F" w:rsidR="009F4791" w:rsidRDefault="002913E6" w:rsidP="009F4791">
      <w:pPr>
        <w:pStyle w:val="PargrafodaLista"/>
        <w:numPr>
          <w:ilvl w:val="0"/>
          <w:numId w:val="25"/>
        </w:numPr>
        <w:spacing w:after="120" w:line="360" w:lineRule="auto"/>
        <w:rPr>
          <w:iCs/>
          <w:lang w:eastAsia="en-US"/>
        </w:rPr>
      </w:pPr>
      <w:r>
        <w:rPr>
          <w:iCs/>
          <w:lang w:eastAsia="en-US"/>
        </w:rPr>
        <w:t xml:space="preserve">Entrega </w:t>
      </w:r>
      <w:r w:rsidR="0015417D">
        <w:rPr>
          <w:iCs/>
          <w:lang w:eastAsia="en-US"/>
        </w:rPr>
        <w:t>N3</w:t>
      </w:r>
      <w:r w:rsidR="00957423">
        <w:rPr>
          <w:iCs/>
          <w:lang w:eastAsia="en-US"/>
        </w:rPr>
        <w:t xml:space="preserve"> (03/07/</w:t>
      </w:r>
      <w:r w:rsidR="004B272E">
        <w:rPr>
          <w:iCs/>
          <w:lang w:eastAsia="en-US"/>
        </w:rPr>
        <w:t>2026</w:t>
      </w:r>
      <w:r w:rsidR="00957423">
        <w:rPr>
          <w:iCs/>
          <w:lang w:eastAsia="en-US"/>
        </w:rPr>
        <w:t>)</w:t>
      </w:r>
      <w:r w:rsidR="00963A53">
        <w:rPr>
          <w:iCs/>
          <w:lang w:eastAsia="en-US"/>
        </w:rPr>
        <w:t xml:space="preserve">: </w:t>
      </w:r>
    </w:p>
    <w:p w14:paraId="179F4079" w14:textId="44F282F4" w:rsidR="009F4791" w:rsidRPr="009F4791" w:rsidRDefault="009F4791" w:rsidP="009F4791">
      <w:pPr>
        <w:pStyle w:val="PargrafodaLista"/>
        <w:numPr>
          <w:ilvl w:val="1"/>
          <w:numId w:val="25"/>
        </w:numPr>
        <w:spacing w:after="120" w:line="360" w:lineRule="auto"/>
        <w:rPr>
          <w:iCs/>
          <w:lang w:eastAsia="en-US"/>
        </w:rPr>
      </w:pPr>
      <w:r>
        <w:rPr>
          <w:iCs/>
          <w:lang w:eastAsia="en-US"/>
        </w:rPr>
        <w:t>Revisão do GIT</w:t>
      </w:r>
    </w:p>
    <w:p w14:paraId="5C391356" w14:textId="560D857D" w:rsidR="0075780A" w:rsidRDefault="00230EEF" w:rsidP="0075780A">
      <w:pPr>
        <w:pStyle w:val="PargrafodaLista"/>
        <w:numPr>
          <w:ilvl w:val="1"/>
          <w:numId w:val="25"/>
        </w:numPr>
        <w:spacing w:after="120" w:line="360" w:lineRule="auto"/>
        <w:rPr>
          <w:iCs/>
          <w:lang w:eastAsia="en-US"/>
        </w:rPr>
      </w:pPr>
      <w:r>
        <w:rPr>
          <w:iCs/>
          <w:lang w:eastAsia="en-US"/>
        </w:rPr>
        <w:t>Entrega do Trabalho Finalizado</w:t>
      </w:r>
    </w:p>
    <w:p w14:paraId="6EC37CAB" w14:textId="45C90C0D" w:rsidR="00230EEF" w:rsidRPr="0015417D" w:rsidRDefault="00230EEF" w:rsidP="0075780A">
      <w:pPr>
        <w:pStyle w:val="PargrafodaLista"/>
        <w:numPr>
          <w:ilvl w:val="1"/>
          <w:numId w:val="25"/>
        </w:numPr>
        <w:spacing w:after="120" w:line="360" w:lineRule="auto"/>
        <w:rPr>
          <w:iCs/>
          <w:lang w:eastAsia="en-US"/>
        </w:rPr>
      </w:pPr>
      <w:r>
        <w:rPr>
          <w:iCs/>
          <w:lang w:eastAsia="en-US"/>
        </w:rPr>
        <w:t>Ajustes feitos no GDD</w:t>
      </w:r>
    </w:p>
    <w:p w14:paraId="5043CB0F" w14:textId="77777777" w:rsidR="00667ECC" w:rsidRDefault="00667ECC">
      <w:pPr>
        <w:jc w:val="left"/>
        <w:rPr>
          <w:lang w:eastAsia="ar-SA"/>
        </w:rPr>
      </w:pPr>
    </w:p>
    <w:p w14:paraId="07459315" w14:textId="77777777" w:rsidR="00353771" w:rsidRDefault="00353771">
      <w:pPr>
        <w:jc w:val="left"/>
        <w:rPr>
          <w:lang w:eastAsia="ar-SA"/>
        </w:rPr>
      </w:pPr>
      <w:r>
        <w:rPr>
          <w:lang w:eastAsia="ar-SA"/>
        </w:rPr>
        <w:br w:type="page"/>
      </w:r>
    </w:p>
    <w:p w14:paraId="3920705F" w14:textId="77777777" w:rsidR="00353771" w:rsidRDefault="00353771" w:rsidP="00353771">
      <w:pPr>
        <w:pStyle w:val="Ttulo1"/>
      </w:pPr>
      <w:bookmarkStart w:id="66" w:name="_Toc445121583"/>
      <w:r>
        <w:lastRenderedPageBreak/>
        <w:t>Treinamento e Recursos</w:t>
      </w:r>
      <w:bookmarkEnd w:id="66"/>
    </w:p>
    <w:p w14:paraId="7A9B1F80" w14:textId="77777777" w:rsidR="00594A14" w:rsidRPr="00594A14" w:rsidRDefault="00594A14" w:rsidP="00594A14">
      <w:pPr>
        <w:rPr>
          <w:color w:val="548DD4" w:themeColor="text2" w:themeTint="99"/>
          <w:lang w:eastAsia="en-US"/>
        </w:rPr>
      </w:pPr>
      <w:r w:rsidRPr="00594A14">
        <w:rPr>
          <w:color w:val="548DD4" w:themeColor="text2" w:themeTint="99"/>
        </w:rPr>
        <w:t>[Descreva as ferramentas de software, pessoal e treinamento requerido para implementar e especificar as atividades da gerência de configuração. ]</w:t>
      </w:r>
    </w:p>
    <w:p w14:paraId="6537F28F" w14:textId="77777777" w:rsidR="00353771" w:rsidRDefault="00353771">
      <w:pPr>
        <w:jc w:val="left"/>
        <w:rPr>
          <w:lang w:eastAsia="ar-SA"/>
        </w:rPr>
      </w:pPr>
      <w:r>
        <w:rPr>
          <w:lang w:eastAsia="ar-SA"/>
        </w:rPr>
        <w:br w:type="page"/>
      </w:r>
    </w:p>
    <w:p w14:paraId="0A26FF90" w14:textId="77777777" w:rsidR="00353771" w:rsidRDefault="00353771" w:rsidP="00353771">
      <w:pPr>
        <w:pStyle w:val="Ttulo1"/>
      </w:pPr>
      <w:bookmarkStart w:id="67" w:name="_Toc445121584"/>
      <w:r>
        <w:lastRenderedPageBreak/>
        <w:t>Controle de Software de Subcontratados e Fornecedores</w:t>
      </w:r>
      <w:bookmarkEnd w:id="67"/>
    </w:p>
    <w:p w14:paraId="42622701" w14:textId="77777777" w:rsidR="00353771" w:rsidRPr="00594A14" w:rsidRDefault="00594A14" w:rsidP="00353771">
      <w:pPr>
        <w:rPr>
          <w:color w:val="548DD4" w:themeColor="text2" w:themeTint="99"/>
          <w:lang w:eastAsia="ar-SA"/>
        </w:rPr>
      </w:pPr>
      <w:r w:rsidRPr="00594A14">
        <w:rPr>
          <w:color w:val="548DD4" w:themeColor="text2" w:themeTint="99"/>
        </w:rPr>
        <w:t>[Descreva como o desenvolvimento de software externo ao ambiente do projeto será incorporado.</w:t>
      </w:r>
      <w:r>
        <w:rPr>
          <w:color w:val="548DD4" w:themeColor="text2" w:themeTint="99"/>
        </w:rPr>
        <w:t xml:space="preserve"> Geralmente aplicado em processos de internalizações de softwares</w:t>
      </w:r>
      <w:r w:rsidRPr="00594A14">
        <w:rPr>
          <w:color w:val="548DD4" w:themeColor="text2" w:themeTint="99"/>
        </w:rPr>
        <w:t>. ]</w:t>
      </w:r>
    </w:p>
    <w:sectPr w:rsidR="00353771" w:rsidRPr="00594A14" w:rsidSect="00D2601C">
      <w:headerReference w:type="default" r:id="rId20"/>
      <w:footerReference w:type="default" r:id="rId21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89C45" w14:textId="77777777" w:rsidR="00992D8C" w:rsidRDefault="00992D8C">
      <w:r>
        <w:separator/>
      </w:r>
    </w:p>
    <w:p w14:paraId="7ACFCE37" w14:textId="77777777" w:rsidR="00992D8C" w:rsidRDefault="00992D8C"/>
  </w:endnote>
  <w:endnote w:type="continuationSeparator" w:id="0">
    <w:p w14:paraId="244F349D" w14:textId="77777777" w:rsidR="00992D8C" w:rsidRDefault="00992D8C">
      <w:r>
        <w:continuationSeparator/>
      </w:r>
    </w:p>
    <w:p w14:paraId="0DA22422" w14:textId="77777777" w:rsidR="00992D8C" w:rsidRDefault="00992D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9E20" w14:textId="77777777" w:rsidR="00BC5D4D" w:rsidRDefault="00BC5D4D">
    <w:pPr>
      <w:pStyle w:val="Rodap"/>
    </w:pPr>
  </w:p>
  <w:p w14:paraId="70DF9E56" w14:textId="77777777" w:rsidR="00BC5D4D" w:rsidRDefault="00BC5D4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8" w:space="0" w:color="365F91"/>
        <w:insideH w:val="single" w:sz="8" w:space="0" w:color="365F91"/>
      </w:tblBorders>
      <w:tblLook w:val="04A0" w:firstRow="1" w:lastRow="0" w:firstColumn="1" w:lastColumn="0" w:noHBand="0" w:noVBand="1"/>
    </w:tblPr>
    <w:tblGrid>
      <w:gridCol w:w="7636"/>
      <w:gridCol w:w="2002"/>
    </w:tblGrid>
    <w:tr w:rsidR="00BC5D4D" w14:paraId="1F6F56AC" w14:textId="77777777" w:rsidTr="000F5A3A">
      <w:tc>
        <w:tcPr>
          <w:tcW w:w="7763" w:type="dxa"/>
        </w:tcPr>
        <w:sdt>
          <w:sdtPr>
            <w:rPr>
              <w:color w:val="4F81BD" w:themeColor="accent1"/>
              <w:sz w:val="16"/>
              <w:szCs w:val="16"/>
            </w:rPr>
            <w:alias w:val="Assunto"/>
            <w:id w:val="789896920"/>
            <w:placeholder>
              <w:docPart w:val="A823F9ED96C1466AA256BA79E4E2B6B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0E7A24DD" w14:textId="77777777" w:rsidR="00BC5D4D" w:rsidRPr="00615F24" w:rsidRDefault="00BC5D4D">
              <w:pPr>
                <w:spacing w:before="120"/>
                <w:rPr>
                  <w:sz w:val="16"/>
                  <w:szCs w:val="16"/>
                </w:rPr>
              </w:pPr>
              <w:r>
                <w:rPr>
                  <w:color w:val="4F81BD" w:themeColor="accent1"/>
                  <w:sz w:val="16"/>
                  <w:szCs w:val="16"/>
                </w:rPr>
                <w:t>SIGLA – Descrição do Projeto</w:t>
              </w:r>
            </w:p>
          </w:sdtContent>
        </w:sdt>
      </w:tc>
      <w:tc>
        <w:tcPr>
          <w:tcW w:w="2015" w:type="dxa"/>
        </w:tcPr>
        <w:p w14:paraId="4487E5E0" w14:textId="77777777" w:rsidR="00BC5D4D" w:rsidRPr="00FB1B97" w:rsidRDefault="00BC5D4D" w:rsidP="00FB1B97">
          <w:pPr>
            <w:tabs>
              <w:tab w:val="left" w:pos="193"/>
              <w:tab w:val="right" w:pos="1776"/>
            </w:tabs>
            <w:spacing w:before="120"/>
            <w:jc w:val="left"/>
            <w:rPr>
              <w:color w:val="17365D" w:themeColor="text2" w:themeShade="BF"/>
            </w:rPr>
          </w:pPr>
          <w:r>
            <w:rPr>
              <w:color w:val="17365D" w:themeColor="text2" w:themeShade="BF"/>
              <w:sz w:val="14"/>
              <w:szCs w:val="14"/>
              <w:lang w:val="pt-PT"/>
            </w:rPr>
            <w:tab/>
          </w:r>
          <w:r>
            <w:rPr>
              <w:color w:val="17365D" w:themeColor="text2" w:themeShade="BF"/>
              <w:sz w:val="14"/>
              <w:szCs w:val="14"/>
              <w:lang w:val="pt-PT"/>
            </w:rPr>
            <w:tab/>
          </w:r>
          <w:r w:rsidRPr="00FB1B97">
            <w:rPr>
              <w:color w:val="4F81BD" w:themeColor="accent1"/>
              <w:sz w:val="14"/>
              <w:szCs w:val="14"/>
              <w:lang w:val="pt-PT"/>
            </w:rPr>
            <w:t xml:space="preserve">Página </w:t>
          </w:r>
          <w:r w:rsidRPr="00FB1B97">
            <w:rPr>
              <w:bCs/>
              <w:color w:val="4F81BD" w:themeColor="accent1"/>
              <w:sz w:val="14"/>
              <w:szCs w:val="14"/>
            </w:rPr>
            <w:fldChar w:fldCharType="begin"/>
          </w:r>
          <w:r w:rsidRPr="00FB1B97">
            <w:rPr>
              <w:bCs/>
              <w:color w:val="4F81BD" w:themeColor="accent1"/>
              <w:sz w:val="14"/>
              <w:szCs w:val="14"/>
            </w:rPr>
            <w:instrText xml:space="preserve"> PAGE </w:instrText>
          </w:r>
          <w:r w:rsidRPr="00FB1B97">
            <w:rPr>
              <w:bCs/>
              <w:color w:val="4F81BD" w:themeColor="accent1"/>
              <w:sz w:val="14"/>
              <w:szCs w:val="14"/>
            </w:rPr>
            <w:fldChar w:fldCharType="separate"/>
          </w:r>
          <w:r w:rsidR="00DD7AC7">
            <w:rPr>
              <w:bCs/>
              <w:noProof/>
              <w:color w:val="4F81BD" w:themeColor="accent1"/>
              <w:sz w:val="14"/>
              <w:szCs w:val="14"/>
            </w:rPr>
            <w:t>5</w:t>
          </w:r>
          <w:r w:rsidRPr="00FB1B97">
            <w:rPr>
              <w:bCs/>
              <w:color w:val="4F81BD" w:themeColor="accent1"/>
              <w:sz w:val="14"/>
              <w:szCs w:val="14"/>
            </w:rPr>
            <w:fldChar w:fldCharType="end"/>
          </w:r>
          <w:r w:rsidRPr="00FB1B97">
            <w:rPr>
              <w:color w:val="4F81BD" w:themeColor="accent1"/>
              <w:sz w:val="14"/>
              <w:szCs w:val="14"/>
            </w:rPr>
            <w:t xml:space="preserve"> de </w:t>
          </w:r>
          <w:r w:rsidRPr="00FB1B97">
            <w:rPr>
              <w:color w:val="4F81BD" w:themeColor="accent1"/>
              <w:sz w:val="14"/>
              <w:szCs w:val="14"/>
            </w:rPr>
            <w:fldChar w:fldCharType="begin"/>
          </w:r>
          <w:r w:rsidRPr="00FB1B97">
            <w:rPr>
              <w:color w:val="4F81BD" w:themeColor="accent1"/>
              <w:sz w:val="14"/>
              <w:szCs w:val="14"/>
            </w:rPr>
            <w:instrText xml:space="preserve"> NUMPAGES </w:instrText>
          </w:r>
          <w:r w:rsidRPr="00FB1B97">
            <w:rPr>
              <w:color w:val="4F81BD" w:themeColor="accent1"/>
              <w:sz w:val="14"/>
              <w:szCs w:val="14"/>
            </w:rPr>
            <w:fldChar w:fldCharType="separate"/>
          </w:r>
          <w:r w:rsidR="00DD7AC7">
            <w:rPr>
              <w:noProof/>
              <w:color w:val="4F81BD" w:themeColor="accent1"/>
              <w:sz w:val="14"/>
              <w:szCs w:val="14"/>
            </w:rPr>
            <w:t>12</w:t>
          </w:r>
          <w:r w:rsidRPr="00FB1B97">
            <w:rPr>
              <w:color w:val="4F81BD" w:themeColor="accent1"/>
              <w:sz w:val="14"/>
              <w:szCs w:val="14"/>
            </w:rPr>
            <w:fldChar w:fldCharType="end"/>
          </w:r>
        </w:p>
      </w:tc>
    </w:tr>
  </w:tbl>
  <w:p w14:paraId="44E871BC" w14:textId="77777777" w:rsidR="00BC5D4D" w:rsidRDefault="00BC5D4D" w:rsidP="002C6C75"/>
  <w:p w14:paraId="144A5D23" w14:textId="77777777" w:rsidR="00BC5D4D" w:rsidRDefault="00BC5D4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18D36" w14:textId="77777777" w:rsidR="00992D8C" w:rsidRDefault="00992D8C">
      <w:r>
        <w:separator/>
      </w:r>
    </w:p>
    <w:p w14:paraId="42835970" w14:textId="77777777" w:rsidR="00992D8C" w:rsidRDefault="00992D8C"/>
  </w:footnote>
  <w:footnote w:type="continuationSeparator" w:id="0">
    <w:p w14:paraId="71EF5CEC" w14:textId="77777777" w:rsidR="00992D8C" w:rsidRDefault="00992D8C">
      <w:r>
        <w:continuationSeparator/>
      </w:r>
    </w:p>
    <w:p w14:paraId="06CCBACE" w14:textId="77777777" w:rsidR="00992D8C" w:rsidRDefault="00992D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70" w:type="dxa"/>
      <w:tblBorders>
        <w:top w:val="single" w:sz="4" w:space="0" w:color="365F91"/>
        <w:bottom w:val="single" w:sz="4" w:space="0" w:color="365F91"/>
      </w:tblBorders>
      <w:shd w:val="clear" w:color="auto" w:fill="D9D9D9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5"/>
      <w:gridCol w:w="4111"/>
      <w:gridCol w:w="2693"/>
    </w:tblGrid>
    <w:tr w:rsidR="00BC5D4D" w:rsidRPr="009F4F8B" w14:paraId="3D6E1364" w14:textId="77777777" w:rsidTr="00EE6BE0">
      <w:trPr>
        <w:cantSplit/>
        <w:trHeight w:val="1115"/>
        <w:tblHeader/>
      </w:trPr>
      <w:tc>
        <w:tcPr>
          <w:tcW w:w="2835" w:type="dxa"/>
          <w:vAlign w:val="center"/>
        </w:tcPr>
        <w:p w14:paraId="100C5B58" w14:textId="0B640F42" w:rsidR="00BC5D4D" w:rsidRPr="009F4F8B" w:rsidRDefault="00190205" w:rsidP="009F4F8B">
          <w:pPr>
            <w:pStyle w:val="Recuodecorpodetexto31"/>
            <w:ind w:left="0"/>
            <w:jc w:val="center"/>
            <w:rPr>
              <w:rFonts w:cs="Arial"/>
              <w:b/>
              <w:sz w:val="20"/>
            </w:rPr>
          </w:pPr>
          <w:r>
            <w:rPr>
              <w:noProof/>
            </w:rPr>
            <w:drawing>
              <wp:inline distT="0" distB="0" distL="0" distR="0" wp14:anchorId="6D22117A" wp14:editId="1F89FAB7">
                <wp:extent cx="1711325" cy="1209040"/>
                <wp:effectExtent l="0" t="0" r="3175" b="0"/>
                <wp:docPr id="1089193460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1325" cy="1209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BC5D4D" w:rsidRPr="003B3CC4" w:rsidDel="00DD5802">
            <w:rPr>
              <w:rFonts w:cs="Arial"/>
              <w:b/>
              <w:noProof/>
              <w:sz w:val="20"/>
              <w:lang w:eastAsia="pt-BR"/>
            </w:rPr>
            <w:t xml:space="preserve"> </w:t>
          </w:r>
        </w:p>
      </w:tc>
      <w:tc>
        <w:tcPr>
          <w:tcW w:w="4111" w:type="dxa"/>
          <w:vAlign w:val="center"/>
        </w:tcPr>
        <w:sdt>
          <w:sdtPr>
            <w:rPr>
              <w:rFonts w:cs="Arial"/>
              <w:b/>
              <w:color w:val="4F81BD" w:themeColor="accent1"/>
              <w:sz w:val="20"/>
            </w:rPr>
            <w:alias w:val="Título"/>
            <w:id w:val="789896905"/>
            <w:placeholder>
              <w:docPart w:val="7DBF0A81398D49AF908B055E364CC54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083933D2" w14:textId="77777777" w:rsidR="00BC5D4D" w:rsidRPr="00782927" w:rsidRDefault="00BC5D4D" w:rsidP="009F4F8B">
              <w:pPr>
                <w:pStyle w:val="Recuodecorpodetexto31"/>
                <w:ind w:left="0"/>
                <w:jc w:val="center"/>
                <w:rPr>
                  <w:rFonts w:cs="Arial"/>
                  <w:b/>
                  <w:sz w:val="20"/>
                </w:rPr>
              </w:pPr>
              <w:r w:rsidRPr="00FB1B97">
                <w:rPr>
                  <w:rFonts w:cs="Arial"/>
                  <w:b/>
                  <w:color w:val="4F81BD" w:themeColor="accent1"/>
                  <w:sz w:val="20"/>
                </w:rPr>
                <w:t>Plano de Gerenciamento de Configuração</w:t>
              </w:r>
            </w:p>
          </w:sdtContent>
        </w:sdt>
      </w:tc>
      <w:tc>
        <w:tcPr>
          <w:tcW w:w="2693" w:type="dxa"/>
          <w:vAlign w:val="center"/>
        </w:tcPr>
        <w:p w14:paraId="738610EB" w14:textId="77777777" w:rsidR="00BC5D4D" w:rsidRPr="009F4F8B" w:rsidRDefault="00BC5D4D" w:rsidP="009F4F8B">
          <w:pPr>
            <w:pStyle w:val="Recuodecorpodetexto31"/>
            <w:ind w:left="0"/>
            <w:jc w:val="center"/>
            <w:rPr>
              <w:rFonts w:cs="Arial"/>
              <w:b/>
              <w:sz w:val="20"/>
            </w:rPr>
          </w:pPr>
        </w:p>
      </w:tc>
    </w:tr>
  </w:tbl>
  <w:p w14:paraId="637805D2" w14:textId="77777777" w:rsidR="00BC5D4D" w:rsidRDefault="00BC5D4D" w:rsidP="00D010AD"/>
  <w:p w14:paraId="463F29E8" w14:textId="77777777" w:rsidR="00BC5D4D" w:rsidRDefault="00BC5D4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multilevel"/>
    <w:tmpl w:val="03F87E94"/>
    <w:lvl w:ilvl="0">
      <w:start w:val="1"/>
      <w:numFmt w:val="decimal"/>
      <w:pStyle w:val="RUPNvel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CTMISNvel2"/>
      <w:lvlText w:val="%1.%2."/>
      <w:lvlJc w:val="left"/>
      <w:pPr>
        <w:tabs>
          <w:tab w:val="num" w:pos="1146"/>
        </w:tabs>
        <w:ind w:left="1146" w:hanging="72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pStyle w:val="CTMISNvel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146"/>
        </w:tabs>
        <w:ind w:left="1146" w:hanging="72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 %1 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 %1.%2 "/>
      <w:lvlJc w:val="left"/>
      <w:pPr>
        <w:tabs>
          <w:tab w:val="num" w:pos="1146"/>
        </w:tabs>
        <w:ind w:left="1146" w:hanging="720"/>
      </w:pPr>
    </w:lvl>
    <w:lvl w:ilvl="2">
      <w:start w:val="1"/>
      <w:numFmt w:val="decimal"/>
      <w:lvlText w:val=" %1.%2.%3 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 %1.%2.%3.%4 "/>
      <w:lvlJc w:val="left"/>
      <w:pPr>
        <w:tabs>
          <w:tab w:val="num" w:pos="2130"/>
        </w:tabs>
        <w:ind w:left="2130" w:hanging="1080"/>
      </w:pPr>
    </w:lvl>
    <w:lvl w:ilvl="4">
      <w:start w:val="1"/>
      <w:numFmt w:val="decimal"/>
      <w:lvlText w:val=" %1.%2.%3.%4.%5 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 %1.%2.%3.%4.%5.%6 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lvlText w:val=" %1.%2.%3.%4.%5.%6.%7 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 %1.%2.%3.%4.%5.%6.%7.%8 "/>
      <w:lvlJc w:val="left"/>
      <w:pPr>
        <w:tabs>
          <w:tab w:val="num" w:pos="4320"/>
        </w:tabs>
        <w:ind w:left="4320" w:hanging="1800"/>
      </w:pPr>
    </w:lvl>
    <w:lvl w:ilvl="8">
      <w:start w:val="1"/>
      <w:numFmt w:val="decimal"/>
      <w:lvlText w:val=" %1.%2.%3.%4.%5.%6.%7.%8.%9 "/>
      <w:lvlJc w:val="left"/>
      <w:pPr>
        <w:tabs>
          <w:tab w:val="num" w:pos="5040"/>
        </w:tabs>
        <w:ind w:left="5040" w:hanging="2160"/>
      </w:pPr>
    </w:lvl>
  </w:abstractNum>
  <w:abstractNum w:abstractNumId="4" w15:restartNumberingAfterBreak="0">
    <w:nsid w:val="06355EF2"/>
    <w:multiLevelType w:val="hybridMultilevel"/>
    <w:tmpl w:val="5AF00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9B3A9E"/>
    <w:multiLevelType w:val="hybridMultilevel"/>
    <w:tmpl w:val="5AF002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D84EC6"/>
    <w:multiLevelType w:val="hybridMultilevel"/>
    <w:tmpl w:val="FABE04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752FC"/>
    <w:multiLevelType w:val="hybridMultilevel"/>
    <w:tmpl w:val="8E7244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37610"/>
    <w:multiLevelType w:val="hybridMultilevel"/>
    <w:tmpl w:val="5AF002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713F01"/>
    <w:multiLevelType w:val="hybridMultilevel"/>
    <w:tmpl w:val="83A600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304FB8"/>
    <w:multiLevelType w:val="hybridMultilevel"/>
    <w:tmpl w:val="5AF002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6F3BB7"/>
    <w:multiLevelType w:val="hybridMultilevel"/>
    <w:tmpl w:val="E99CBB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2B5EC8"/>
    <w:multiLevelType w:val="hybridMultilevel"/>
    <w:tmpl w:val="AED4AD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D540D1"/>
    <w:multiLevelType w:val="hybridMultilevel"/>
    <w:tmpl w:val="890E7C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930B46"/>
    <w:multiLevelType w:val="hybridMultilevel"/>
    <w:tmpl w:val="15E69C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500337"/>
    <w:multiLevelType w:val="hybridMultilevel"/>
    <w:tmpl w:val="EC74DF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203FA4"/>
    <w:multiLevelType w:val="hybridMultilevel"/>
    <w:tmpl w:val="72D6FE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21441E"/>
    <w:multiLevelType w:val="hybridMultilevel"/>
    <w:tmpl w:val="4B8A7DBA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60B6711"/>
    <w:multiLevelType w:val="hybridMultilevel"/>
    <w:tmpl w:val="72B04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591B70"/>
    <w:multiLevelType w:val="hybridMultilevel"/>
    <w:tmpl w:val="BBE6FC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B14FF2"/>
    <w:multiLevelType w:val="hybridMultilevel"/>
    <w:tmpl w:val="574EE5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256856"/>
    <w:multiLevelType w:val="hybridMultilevel"/>
    <w:tmpl w:val="FF68C2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3C5C2B"/>
    <w:multiLevelType w:val="hybridMultilevel"/>
    <w:tmpl w:val="585A0F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F37BFE"/>
    <w:multiLevelType w:val="hybridMultilevel"/>
    <w:tmpl w:val="03F64632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5133A1"/>
    <w:multiLevelType w:val="multilevel"/>
    <w:tmpl w:val="20A6E5A8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25" w15:restartNumberingAfterBreak="0">
    <w:nsid w:val="781B0575"/>
    <w:multiLevelType w:val="hybridMultilevel"/>
    <w:tmpl w:val="5AF002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7C1F24"/>
    <w:multiLevelType w:val="multilevel"/>
    <w:tmpl w:val="D3AC02E0"/>
    <w:lvl w:ilvl="0">
      <w:start w:val="1"/>
      <w:numFmt w:val="decimal"/>
      <w:pStyle w:val="TtuloNvel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61163615">
    <w:abstractNumId w:val="23"/>
  </w:num>
  <w:num w:numId="2" w16cid:durableId="1513883758">
    <w:abstractNumId w:val="24"/>
  </w:num>
  <w:num w:numId="3" w16cid:durableId="315961014">
    <w:abstractNumId w:val="17"/>
  </w:num>
  <w:num w:numId="4" w16cid:durableId="485516556">
    <w:abstractNumId w:val="2"/>
  </w:num>
  <w:num w:numId="5" w16cid:durableId="1791582121">
    <w:abstractNumId w:val="1"/>
  </w:num>
  <w:num w:numId="6" w16cid:durableId="806052427">
    <w:abstractNumId w:val="26"/>
  </w:num>
  <w:num w:numId="7" w16cid:durableId="33893150">
    <w:abstractNumId w:val="11"/>
  </w:num>
  <w:num w:numId="8" w16cid:durableId="2000111376">
    <w:abstractNumId w:val="14"/>
  </w:num>
  <w:num w:numId="9" w16cid:durableId="1058169224">
    <w:abstractNumId w:val="19"/>
  </w:num>
  <w:num w:numId="10" w16cid:durableId="500851499">
    <w:abstractNumId w:val="22"/>
  </w:num>
  <w:num w:numId="11" w16cid:durableId="1847793314">
    <w:abstractNumId w:val="7"/>
  </w:num>
  <w:num w:numId="12" w16cid:durableId="1952933778">
    <w:abstractNumId w:val="15"/>
  </w:num>
  <w:num w:numId="13" w16cid:durableId="1857377606">
    <w:abstractNumId w:val="13"/>
  </w:num>
  <w:num w:numId="14" w16cid:durableId="77334791">
    <w:abstractNumId w:val="12"/>
  </w:num>
  <w:num w:numId="15" w16cid:durableId="1081483897">
    <w:abstractNumId w:val="9"/>
  </w:num>
  <w:num w:numId="16" w16cid:durableId="469133922">
    <w:abstractNumId w:val="18"/>
  </w:num>
  <w:num w:numId="17" w16cid:durableId="92626711">
    <w:abstractNumId w:val="21"/>
  </w:num>
  <w:num w:numId="18" w16cid:durableId="1795362594">
    <w:abstractNumId w:val="16"/>
  </w:num>
  <w:num w:numId="19" w16cid:durableId="789594598">
    <w:abstractNumId w:val="20"/>
  </w:num>
  <w:num w:numId="20" w16cid:durableId="2105029128">
    <w:abstractNumId w:val="6"/>
  </w:num>
  <w:num w:numId="21" w16cid:durableId="1629822640">
    <w:abstractNumId w:val="4"/>
  </w:num>
  <w:num w:numId="22" w16cid:durableId="140077279">
    <w:abstractNumId w:val="8"/>
  </w:num>
  <w:num w:numId="23" w16cid:durableId="82802329">
    <w:abstractNumId w:val="5"/>
  </w:num>
  <w:num w:numId="24" w16cid:durableId="342898360">
    <w:abstractNumId w:val="25"/>
  </w:num>
  <w:num w:numId="25" w16cid:durableId="53699304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5F4"/>
    <w:rsid w:val="00002AD4"/>
    <w:rsid w:val="0000336C"/>
    <w:rsid w:val="000056F3"/>
    <w:rsid w:val="00007987"/>
    <w:rsid w:val="00013D4E"/>
    <w:rsid w:val="00014440"/>
    <w:rsid w:val="00016AEB"/>
    <w:rsid w:val="00017DA9"/>
    <w:rsid w:val="00017EE4"/>
    <w:rsid w:val="000232D7"/>
    <w:rsid w:val="0003008E"/>
    <w:rsid w:val="0003093E"/>
    <w:rsid w:val="00030EB6"/>
    <w:rsid w:val="000346AA"/>
    <w:rsid w:val="0003493C"/>
    <w:rsid w:val="00035F1A"/>
    <w:rsid w:val="000363C2"/>
    <w:rsid w:val="00040AF9"/>
    <w:rsid w:val="00041A9F"/>
    <w:rsid w:val="0004334C"/>
    <w:rsid w:val="000438FC"/>
    <w:rsid w:val="00044CF7"/>
    <w:rsid w:val="00045FC8"/>
    <w:rsid w:val="000461D1"/>
    <w:rsid w:val="00047EDB"/>
    <w:rsid w:val="00052896"/>
    <w:rsid w:val="000528A1"/>
    <w:rsid w:val="00052EF6"/>
    <w:rsid w:val="00056D25"/>
    <w:rsid w:val="000619CD"/>
    <w:rsid w:val="0006290B"/>
    <w:rsid w:val="0006329D"/>
    <w:rsid w:val="0006437A"/>
    <w:rsid w:val="00064EC6"/>
    <w:rsid w:val="00067876"/>
    <w:rsid w:val="00067C9C"/>
    <w:rsid w:val="00067F15"/>
    <w:rsid w:val="000717C2"/>
    <w:rsid w:val="00071C64"/>
    <w:rsid w:val="000726A5"/>
    <w:rsid w:val="000737E1"/>
    <w:rsid w:val="00073DDF"/>
    <w:rsid w:val="000749F7"/>
    <w:rsid w:val="00074CC9"/>
    <w:rsid w:val="00074F8B"/>
    <w:rsid w:val="00075DB3"/>
    <w:rsid w:val="000762A0"/>
    <w:rsid w:val="000766D6"/>
    <w:rsid w:val="00076D07"/>
    <w:rsid w:val="000774E3"/>
    <w:rsid w:val="00077833"/>
    <w:rsid w:val="00082527"/>
    <w:rsid w:val="00082D20"/>
    <w:rsid w:val="00087083"/>
    <w:rsid w:val="00090676"/>
    <w:rsid w:val="00093E51"/>
    <w:rsid w:val="00095686"/>
    <w:rsid w:val="00096645"/>
    <w:rsid w:val="000A1842"/>
    <w:rsid w:val="000A2FE9"/>
    <w:rsid w:val="000A482A"/>
    <w:rsid w:val="000B3D2F"/>
    <w:rsid w:val="000B43AA"/>
    <w:rsid w:val="000B5D67"/>
    <w:rsid w:val="000B60A8"/>
    <w:rsid w:val="000B6B69"/>
    <w:rsid w:val="000B6B87"/>
    <w:rsid w:val="000C295C"/>
    <w:rsid w:val="000C350C"/>
    <w:rsid w:val="000C403C"/>
    <w:rsid w:val="000C44AF"/>
    <w:rsid w:val="000C552E"/>
    <w:rsid w:val="000C5700"/>
    <w:rsid w:val="000C668B"/>
    <w:rsid w:val="000C6B58"/>
    <w:rsid w:val="000C745E"/>
    <w:rsid w:val="000D4ABA"/>
    <w:rsid w:val="000E2D71"/>
    <w:rsid w:val="000E37E8"/>
    <w:rsid w:val="000E5123"/>
    <w:rsid w:val="000E63C3"/>
    <w:rsid w:val="000E7A84"/>
    <w:rsid w:val="000E7FA1"/>
    <w:rsid w:val="000F0859"/>
    <w:rsid w:val="000F1937"/>
    <w:rsid w:val="000F29ED"/>
    <w:rsid w:val="000F5497"/>
    <w:rsid w:val="000F591A"/>
    <w:rsid w:val="000F5A3A"/>
    <w:rsid w:val="000F79F9"/>
    <w:rsid w:val="000F7D4C"/>
    <w:rsid w:val="00101587"/>
    <w:rsid w:val="0010234A"/>
    <w:rsid w:val="00102A1D"/>
    <w:rsid w:val="00102DD7"/>
    <w:rsid w:val="00104FCD"/>
    <w:rsid w:val="001055A9"/>
    <w:rsid w:val="00107018"/>
    <w:rsid w:val="001114DB"/>
    <w:rsid w:val="00113EE9"/>
    <w:rsid w:val="00114EF0"/>
    <w:rsid w:val="00115BF7"/>
    <w:rsid w:val="00115E7D"/>
    <w:rsid w:val="0012417A"/>
    <w:rsid w:val="00133F56"/>
    <w:rsid w:val="00140450"/>
    <w:rsid w:val="001408DA"/>
    <w:rsid w:val="00141FA4"/>
    <w:rsid w:val="00143031"/>
    <w:rsid w:val="0014444D"/>
    <w:rsid w:val="001453D9"/>
    <w:rsid w:val="00145543"/>
    <w:rsid w:val="00147021"/>
    <w:rsid w:val="00147C7E"/>
    <w:rsid w:val="00147E07"/>
    <w:rsid w:val="00151FDD"/>
    <w:rsid w:val="00152AA7"/>
    <w:rsid w:val="0015328C"/>
    <w:rsid w:val="00153550"/>
    <w:rsid w:val="0015417D"/>
    <w:rsid w:val="0015539E"/>
    <w:rsid w:val="00156B95"/>
    <w:rsid w:val="001605F5"/>
    <w:rsid w:val="00160CB9"/>
    <w:rsid w:val="00160F15"/>
    <w:rsid w:val="001615DB"/>
    <w:rsid w:val="00164040"/>
    <w:rsid w:val="0016529B"/>
    <w:rsid w:val="0016716D"/>
    <w:rsid w:val="001708F9"/>
    <w:rsid w:val="001711C9"/>
    <w:rsid w:val="00172ABF"/>
    <w:rsid w:val="00174699"/>
    <w:rsid w:val="00175075"/>
    <w:rsid w:val="0017511F"/>
    <w:rsid w:val="00177618"/>
    <w:rsid w:val="00177DCB"/>
    <w:rsid w:val="00180085"/>
    <w:rsid w:val="00181467"/>
    <w:rsid w:val="00182680"/>
    <w:rsid w:val="00186498"/>
    <w:rsid w:val="00186C28"/>
    <w:rsid w:val="00186CAB"/>
    <w:rsid w:val="00190205"/>
    <w:rsid w:val="0019291C"/>
    <w:rsid w:val="00194AB9"/>
    <w:rsid w:val="00196341"/>
    <w:rsid w:val="001963C6"/>
    <w:rsid w:val="001A13E2"/>
    <w:rsid w:val="001A397F"/>
    <w:rsid w:val="001A3B7C"/>
    <w:rsid w:val="001A42D9"/>
    <w:rsid w:val="001A434B"/>
    <w:rsid w:val="001A5DF1"/>
    <w:rsid w:val="001A6405"/>
    <w:rsid w:val="001A7070"/>
    <w:rsid w:val="001B098E"/>
    <w:rsid w:val="001B2437"/>
    <w:rsid w:val="001B25F4"/>
    <w:rsid w:val="001B7BB7"/>
    <w:rsid w:val="001B7F8F"/>
    <w:rsid w:val="001C06BE"/>
    <w:rsid w:val="001C0D88"/>
    <w:rsid w:val="001C1674"/>
    <w:rsid w:val="001C2D2E"/>
    <w:rsid w:val="001C3C00"/>
    <w:rsid w:val="001C3C24"/>
    <w:rsid w:val="001C45A8"/>
    <w:rsid w:val="001C4884"/>
    <w:rsid w:val="001C7FFC"/>
    <w:rsid w:val="001D02A7"/>
    <w:rsid w:val="001D158A"/>
    <w:rsid w:val="001D3BED"/>
    <w:rsid w:val="001D7527"/>
    <w:rsid w:val="001D7918"/>
    <w:rsid w:val="001E002E"/>
    <w:rsid w:val="001E5F51"/>
    <w:rsid w:val="001E6456"/>
    <w:rsid w:val="001E6C85"/>
    <w:rsid w:val="001E7DA8"/>
    <w:rsid w:val="001F3E86"/>
    <w:rsid w:val="001F41CB"/>
    <w:rsid w:val="001F60CC"/>
    <w:rsid w:val="001F6BA6"/>
    <w:rsid w:val="0020037A"/>
    <w:rsid w:val="002029AC"/>
    <w:rsid w:val="00205C22"/>
    <w:rsid w:val="0021130B"/>
    <w:rsid w:val="002148FA"/>
    <w:rsid w:val="00214A64"/>
    <w:rsid w:val="00214D51"/>
    <w:rsid w:val="002152C3"/>
    <w:rsid w:val="00217E58"/>
    <w:rsid w:val="00220BD9"/>
    <w:rsid w:val="00221CE8"/>
    <w:rsid w:val="002224E9"/>
    <w:rsid w:val="00224B93"/>
    <w:rsid w:val="002266A7"/>
    <w:rsid w:val="0022747B"/>
    <w:rsid w:val="00227BE3"/>
    <w:rsid w:val="00230137"/>
    <w:rsid w:val="00230EEF"/>
    <w:rsid w:val="002315FC"/>
    <w:rsid w:val="0023312F"/>
    <w:rsid w:val="00233A62"/>
    <w:rsid w:val="0023456F"/>
    <w:rsid w:val="00237FB1"/>
    <w:rsid w:val="0024010D"/>
    <w:rsid w:val="00240DAC"/>
    <w:rsid w:val="00241C7D"/>
    <w:rsid w:val="00241E78"/>
    <w:rsid w:val="00242407"/>
    <w:rsid w:val="00246DC0"/>
    <w:rsid w:val="00247A44"/>
    <w:rsid w:val="00250B9A"/>
    <w:rsid w:val="00251132"/>
    <w:rsid w:val="00254C1C"/>
    <w:rsid w:val="00255874"/>
    <w:rsid w:val="002567A9"/>
    <w:rsid w:val="00261BBE"/>
    <w:rsid w:val="002634DF"/>
    <w:rsid w:val="00263BCC"/>
    <w:rsid w:val="00264427"/>
    <w:rsid w:val="0026538D"/>
    <w:rsid w:val="00267109"/>
    <w:rsid w:val="002679F4"/>
    <w:rsid w:val="00267CA7"/>
    <w:rsid w:val="00270923"/>
    <w:rsid w:val="002717EE"/>
    <w:rsid w:val="002738A0"/>
    <w:rsid w:val="00277B2E"/>
    <w:rsid w:val="00277BA1"/>
    <w:rsid w:val="00277F47"/>
    <w:rsid w:val="0028163B"/>
    <w:rsid w:val="002816A4"/>
    <w:rsid w:val="002818BC"/>
    <w:rsid w:val="0028553C"/>
    <w:rsid w:val="002902E2"/>
    <w:rsid w:val="002903DA"/>
    <w:rsid w:val="002913E6"/>
    <w:rsid w:val="0029261B"/>
    <w:rsid w:val="00292F7F"/>
    <w:rsid w:val="002945A3"/>
    <w:rsid w:val="00294D86"/>
    <w:rsid w:val="0029544F"/>
    <w:rsid w:val="0029690C"/>
    <w:rsid w:val="002976D0"/>
    <w:rsid w:val="002A04E8"/>
    <w:rsid w:val="002A0EF1"/>
    <w:rsid w:val="002A2154"/>
    <w:rsid w:val="002A6E90"/>
    <w:rsid w:val="002B0B33"/>
    <w:rsid w:val="002B0D6B"/>
    <w:rsid w:val="002B0F47"/>
    <w:rsid w:val="002B11B7"/>
    <w:rsid w:val="002B1692"/>
    <w:rsid w:val="002B319A"/>
    <w:rsid w:val="002B35FB"/>
    <w:rsid w:val="002B6AD5"/>
    <w:rsid w:val="002C18E8"/>
    <w:rsid w:val="002C2E54"/>
    <w:rsid w:val="002C4675"/>
    <w:rsid w:val="002C4A5A"/>
    <w:rsid w:val="002C68E2"/>
    <w:rsid w:val="002C6C75"/>
    <w:rsid w:val="002D1934"/>
    <w:rsid w:val="002D1E8D"/>
    <w:rsid w:val="002D31C4"/>
    <w:rsid w:val="002D64DA"/>
    <w:rsid w:val="002E0377"/>
    <w:rsid w:val="002E16BD"/>
    <w:rsid w:val="002E25C6"/>
    <w:rsid w:val="002E2D0F"/>
    <w:rsid w:val="002E6FC0"/>
    <w:rsid w:val="002E75DD"/>
    <w:rsid w:val="002E75FC"/>
    <w:rsid w:val="002F0579"/>
    <w:rsid w:val="002F548A"/>
    <w:rsid w:val="002F65B3"/>
    <w:rsid w:val="002F68BB"/>
    <w:rsid w:val="002F7C66"/>
    <w:rsid w:val="00303335"/>
    <w:rsid w:val="00303571"/>
    <w:rsid w:val="00307CFA"/>
    <w:rsid w:val="0031056A"/>
    <w:rsid w:val="003108E7"/>
    <w:rsid w:val="00311635"/>
    <w:rsid w:val="00311A8A"/>
    <w:rsid w:val="0031226C"/>
    <w:rsid w:val="00312797"/>
    <w:rsid w:val="00314C4A"/>
    <w:rsid w:val="00316F59"/>
    <w:rsid w:val="00321754"/>
    <w:rsid w:val="00321D17"/>
    <w:rsid w:val="00322133"/>
    <w:rsid w:val="003235BD"/>
    <w:rsid w:val="00323681"/>
    <w:rsid w:val="00324779"/>
    <w:rsid w:val="00324EA3"/>
    <w:rsid w:val="003257B1"/>
    <w:rsid w:val="003309B2"/>
    <w:rsid w:val="003319CC"/>
    <w:rsid w:val="00331D0B"/>
    <w:rsid w:val="00333325"/>
    <w:rsid w:val="00334100"/>
    <w:rsid w:val="00334805"/>
    <w:rsid w:val="003360E0"/>
    <w:rsid w:val="0034269F"/>
    <w:rsid w:val="00344EC4"/>
    <w:rsid w:val="003469AE"/>
    <w:rsid w:val="00350CB0"/>
    <w:rsid w:val="003510BD"/>
    <w:rsid w:val="00352A05"/>
    <w:rsid w:val="00352D15"/>
    <w:rsid w:val="00353771"/>
    <w:rsid w:val="003631CB"/>
    <w:rsid w:val="00363567"/>
    <w:rsid w:val="00370058"/>
    <w:rsid w:val="00370094"/>
    <w:rsid w:val="00372805"/>
    <w:rsid w:val="00372F08"/>
    <w:rsid w:val="00376452"/>
    <w:rsid w:val="003774B4"/>
    <w:rsid w:val="00382775"/>
    <w:rsid w:val="00383A3F"/>
    <w:rsid w:val="0038454E"/>
    <w:rsid w:val="003847B5"/>
    <w:rsid w:val="003901E5"/>
    <w:rsid w:val="00393A06"/>
    <w:rsid w:val="00394EC2"/>
    <w:rsid w:val="003961FC"/>
    <w:rsid w:val="003966FD"/>
    <w:rsid w:val="00396AAA"/>
    <w:rsid w:val="003A0B83"/>
    <w:rsid w:val="003A3229"/>
    <w:rsid w:val="003A4077"/>
    <w:rsid w:val="003A5674"/>
    <w:rsid w:val="003A5A0C"/>
    <w:rsid w:val="003A5E2B"/>
    <w:rsid w:val="003B1F76"/>
    <w:rsid w:val="003B2934"/>
    <w:rsid w:val="003B2CCF"/>
    <w:rsid w:val="003B2F41"/>
    <w:rsid w:val="003B2F4F"/>
    <w:rsid w:val="003B3CC4"/>
    <w:rsid w:val="003B3E02"/>
    <w:rsid w:val="003B5427"/>
    <w:rsid w:val="003B5A17"/>
    <w:rsid w:val="003B63FE"/>
    <w:rsid w:val="003C0641"/>
    <w:rsid w:val="003C0BBF"/>
    <w:rsid w:val="003C2239"/>
    <w:rsid w:val="003C3D82"/>
    <w:rsid w:val="003C4771"/>
    <w:rsid w:val="003C54CD"/>
    <w:rsid w:val="003C54D6"/>
    <w:rsid w:val="003C6107"/>
    <w:rsid w:val="003C71F7"/>
    <w:rsid w:val="003D00B0"/>
    <w:rsid w:val="003D0128"/>
    <w:rsid w:val="003D0801"/>
    <w:rsid w:val="003D3373"/>
    <w:rsid w:val="003D5744"/>
    <w:rsid w:val="003D7CC0"/>
    <w:rsid w:val="003E0344"/>
    <w:rsid w:val="003E2E5C"/>
    <w:rsid w:val="003E4491"/>
    <w:rsid w:val="003E4ACD"/>
    <w:rsid w:val="003E4DD5"/>
    <w:rsid w:val="003E7585"/>
    <w:rsid w:val="003E7C12"/>
    <w:rsid w:val="003F1208"/>
    <w:rsid w:val="003F35CC"/>
    <w:rsid w:val="003F361B"/>
    <w:rsid w:val="003F4EB4"/>
    <w:rsid w:val="003F5D4A"/>
    <w:rsid w:val="003F6A17"/>
    <w:rsid w:val="003F7EEF"/>
    <w:rsid w:val="00402C23"/>
    <w:rsid w:val="0040358A"/>
    <w:rsid w:val="004036FE"/>
    <w:rsid w:val="00403BFD"/>
    <w:rsid w:val="0040584B"/>
    <w:rsid w:val="004062DE"/>
    <w:rsid w:val="0041081D"/>
    <w:rsid w:val="00410F64"/>
    <w:rsid w:val="004114FF"/>
    <w:rsid w:val="00415221"/>
    <w:rsid w:val="00416BC6"/>
    <w:rsid w:val="00420B7C"/>
    <w:rsid w:val="00421EAB"/>
    <w:rsid w:val="00422E20"/>
    <w:rsid w:val="0042549A"/>
    <w:rsid w:val="00425B08"/>
    <w:rsid w:val="00430280"/>
    <w:rsid w:val="004312FF"/>
    <w:rsid w:val="00431D16"/>
    <w:rsid w:val="00434466"/>
    <w:rsid w:val="00437495"/>
    <w:rsid w:val="00437F48"/>
    <w:rsid w:val="0044176C"/>
    <w:rsid w:val="00441FF9"/>
    <w:rsid w:val="0044242C"/>
    <w:rsid w:val="0044351C"/>
    <w:rsid w:val="00443CF8"/>
    <w:rsid w:val="0044645A"/>
    <w:rsid w:val="0044787C"/>
    <w:rsid w:val="004517D0"/>
    <w:rsid w:val="00451862"/>
    <w:rsid w:val="00455305"/>
    <w:rsid w:val="004565B9"/>
    <w:rsid w:val="0045798D"/>
    <w:rsid w:val="004643ED"/>
    <w:rsid w:val="00464864"/>
    <w:rsid w:val="00467DFE"/>
    <w:rsid w:val="00471A96"/>
    <w:rsid w:val="00473C48"/>
    <w:rsid w:val="004759E0"/>
    <w:rsid w:val="00475A96"/>
    <w:rsid w:val="00476B07"/>
    <w:rsid w:val="00477987"/>
    <w:rsid w:val="00480557"/>
    <w:rsid w:val="0048118F"/>
    <w:rsid w:val="004823C2"/>
    <w:rsid w:val="00483180"/>
    <w:rsid w:val="004831B9"/>
    <w:rsid w:val="004862FF"/>
    <w:rsid w:val="0048643E"/>
    <w:rsid w:val="00486994"/>
    <w:rsid w:val="00486DCB"/>
    <w:rsid w:val="004874FD"/>
    <w:rsid w:val="0049628C"/>
    <w:rsid w:val="004976B8"/>
    <w:rsid w:val="004A1FD1"/>
    <w:rsid w:val="004A24B3"/>
    <w:rsid w:val="004A39D1"/>
    <w:rsid w:val="004A3A76"/>
    <w:rsid w:val="004A4C44"/>
    <w:rsid w:val="004A5A70"/>
    <w:rsid w:val="004A69DB"/>
    <w:rsid w:val="004A7A0C"/>
    <w:rsid w:val="004B272E"/>
    <w:rsid w:val="004B2F51"/>
    <w:rsid w:val="004B30B5"/>
    <w:rsid w:val="004B336A"/>
    <w:rsid w:val="004B4622"/>
    <w:rsid w:val="004B4AC0"/>
    <w:rsid w:val="004B54D2"/>
    <w:rsid w:val="004B7119"/>
    <w:rsid w:val="004B74A4"/>
    <w:rsid w:val="004B74B0"/>
    <w:rsid w:val="004C2A67"/>
    <w:rsid w:val="004C300E"/>
    <w:rsid w:val="004C487D"/>
    <w:rsid w:val="004C54A3"/>
    <w:rsid w:val="004D065D"/>
    <w:rsid w:val="004D491E"/>
    <w:rsid w:val="004D611C"/>
    <w:rsid w:val="004D634F"/>
    <w:rsid w:val="004D6879"/>
    <w:rsid w:val="004D6CF4"/>
    <w:rsid w:val="004D6D98"/>
    <w:rsid w:val="004D7E36"/>
    <w:rsid w:val="004E09E4"/>
    <w:rsid w:val="004E1EB1"/>
    <w:rsid w:val="004E2A54"/>
    <w:rsid w:val="004E3C54"/>
    <w:rsid w:val="004E55DF"/>
    <w:rsid w:val="004F0D5C"/>
    <w:rsid w:val="004F2072"/>
    <w:rsid w:val="004F57BC"/>
    <w:rsid w:val="004F66E1"/>
    <w:rsid w:val="005001E7"/>
    <w:rsid w:val="00501111"/>
    <w:rsid w:val="005017D0"/>
    <w:rsid w:val="00501EEF"/>
    <w:rsid w:val="00503869"/>
    <w:rsid w:val="00505509"/>
    <w:rsid w:val="005076A4"/>
    <w:rsid w:val="00513FB3"/>
    <w:rsid w:val="00515DB3"/>
    <w:rsid w:val="0051735A"/>
    <w:rsid w:val="00517DD7"/>
    <w:rsid w:val="00521F32"/>
    <w:rsid w:val="005226B4"/>
    <w:rsid w:val="00524960"/>
    <w:rsid w:val="0052542D"/>
    <w:rsid w:val="005271A0"/>
    <w:rsid w:val="0052757F"/>
    <w:rsid w:val="00531585"/>
    <w:rsid w:val="00531A86"/>
    <w:rsid w:val="00532F5E"/>
    <w:rsid w:val="00533719"/>
    <w:rsid w:val="00534175"/>
    <w:rsid w:val="00535700"/>
    <w:rsid w:val="00537C8B"/>
    <w:rsid w:val="00537D27"/>
    <w:rsid w:val="00537EDE"/>
    <w:rsid w:val="00537F04"/>
    <w:rsid w:val="005405FD"/>
    <w:rsid w:val="0054292E"/>
    <w:rsid w:val="00542B82"/>
    <w:rsid w:val="0054362A"/>
    <w:rsid w:val="00544C57"/>
    <w:rsid w:val="00546894"/>
    <w:rsid w:val="00546F72"/>
    <w:rsid w:val="00547804"/>
    <w:rsid w:val="00547DEF"/>
    <w:rsid w:val="00550AF1"/>
    <w:rsid w:val="00553C31"/>
    <w:rsid w:val="0055641E"/>
    <w:rsid w:val="00556F97"/>
    <w:rsid w:val="0056104E"/>
    <w:rsid w:val="005621B0"/>
    <w:rsid w:val="00563A39"/>
    <w:rsid w:val="0056594A"/>
    <w:rsid w:val="00565E07"/>
    <w:rsid w:val="00567CB0"/>
    <w:rsid w:val="005716BF"/>
    <w:rsid w:val="00571D14"/>
    <w:rsid w:val="00572C07"/>
    <w:rsid w:val="00573AAC"/>
    <w:rsid w:val="00575834"/>
    <w:rsid w:val="00575AB5"/>
    <w:rsid w:val="00575D8A"/>
    <w:rsid w:val="00576E59"/>
    <w:rsid w:val="00577DAE"/>
    <w:rsid w:val="005807B8"/>
    <w:rsid w:val="00581CC3"/>
    <w:rsid w:val="0058264B"/>
    <w:rsid w:val="00584265"/>
    <w:rsid w:val="00584533"/>
    <w:rsid w:val="005849A2"/>
    <w:rsid w:val="00584DF7"/>
    <w:rsid w:val="00586254"/>
    <w:rsid w:val="005862A7"/>
    <w:rsid w:val="00591380"/>
    <w:rsid w:val="005929CB"/>
    <w:rsid w:val="00594A14"/>
    <w:rsid w:val="00596331"/>
    <w:rsid w:val="00596532"/>
    <w:rsid w:val="00596BDF"/>
    <w:rsid w:val="005A109D"/>
    <w:rsid w:val="005A2CEE"/>
    <w:rsid w:val="005A3DF8"/>
    <w:rsid w:val="005A4733"/>
    <w:rsid w:val="005B0005"/>
    <w:rsid w:val="005B043D"/>
    <w:rsid w:val="005B126A"/>
    <w:rsid w:val="005C0094"/>
    <w:rsid w:val="005C3B32"/>
    <w:rsid w:val="005C3EE1"/>
    <w:rsid w:val="005C467D"/>
    <w:rsid w:val="005C5754"/>
    <w:rsid w:val="005C692B"/>
    <w:rsid w:val="005D33A8"/>
    <w:rsid w:val="005D4A0E"/>
    <w:rsid w:val="005D4AD3"/>
    <w:rsid w:val="005D5B22"/>
    <w:rsid w:val="005D5F95"/>
    <w:rsid w:val="005E1123"/>
    <w:rsid w:val="005E12D5"/>
    <w:rsid w:val="005F0376"/>
    <w:rsid w:val="005F0576"/>
    <w:rsid w:val="005F0A29"/>
    <w:rsid w:val="005F1BAC"/>
    <w:rsid w:val="005F5A01"/>
    <w:rsid w:val="005F5B85"/>
    <w:rsid w:val="005F7871"/>
    <w:rsid w:val="00600133"/>
    <w:rsid w:val="00603EE3"/>
    <w:rsid w:val="00606B52"/>
    <w:rsid w:val="00607E6F"/>
    <w:rsid w:val="006102B3"/>
    <w:rsid w:val="0061145D"/>
    <w:rsid w:val="00615F24"/>
    <w:rsid w:val="0062570F"/>
    <w:rsid w:val="00625F4E"/>
    <w:rsid w:val="00626107"/>
    <w:rsid w:val="006271A1"/>
    <w:rsid w:val="0062754D"/>
    <w:rsid w:val="00631979"/>
    <w:rsid w:val="0063219B"/>
    <w:rsid w:val="00633328"/>
    <w:rsid w:val="00635A86"/>
    <w:rsid w:val="00637005"/>
    <w:rsid w:val="006410DF"/>
    <w:rsid w:val="00642C2A"/>
    <w:rsid w:val="00643996"/>
    <w:rsid w:val="00646584"/>
    <w:rsid w:val="006477F3"/>
    <w:rsid w:val="006510CE"/>
    <w:rsid w:val="00652552"/>
    <w:rsid w:val="00653FB0"/>
    <w:rsid w:val="00656254"/>
    <w:rsid w:val="00660007"/>
    <w:rsid w:val="006620DC"/>
    <w:rsid w:val="00663034"/>
    <w:rsid w:val="006661BC"/>
    <w:rsid w:val="00666D20"/>
    <w:rsid w:val="00667400"/>
    <w:rsid w:val="00667ECC"/>
    <w:rsid w:val="006716DE"/>
    <w:rsid w:val="00672894"/>
    <w:rsid w:val="00672F5D"/>
    <w:rsid w:val="00675641"/>
    <w:rsid w:val="006773B2"/>
    <w:rsid w:val="00681993"/>
    <w:rsid w:val="00681D93"/>
    <w:rsid w:val="00683A61"/>
    <w:rsid w:val="00683CE4"/>
    <w:rsid w:val="006849AD"/>
    <w:rsid w:val="006912AE"/>
    <w:rsid w:val="00694F9B"/>
    <w:rsid w:val="00696674"/>
    <w:rsid w:val="00696C57"/>
    <w:rsid w:val="0069792E"/>
    <w:rsid w:val="006A35A6"/>
    <w:rsid w:val="006A525A"/>
    <w:rsid w:val="006A6B65"/>
    <w:rsid w:val="006A6EAB"/>
    <w:rsid w:val="006A70D9"/>
    <w:rsid w:val="006A7793"/>
    <w:rsid w:val="006B08D5"/>
    <w:rsid w:val="006B2120"/>
    <w:rsid w:val="006B332E"/>
    <w:rsid w:val="006B39C1"/>
    <w:rsid w:val="006B5B40"/>
    <w:rsid w:val="006B793F"/>
    <w:rsid w:val="006C1CD2"/>
    <w:rsid w:val="006C249A"/>
    <w:rsid w:val="006C3F31"/>
    <w:rsid w:val="006C7A6B"/>
    <w:rsid w:val="006C7B21"/>
    <w:rsid w:val="006D02C2"/>
    <w:rsid w:val="006D07A8"/>
    <w:rsid w:val="006D2654"/>
    <w:rsid w:val="006D3CC2"/>
    <w:rsid w:val="006D4604"/>
    <w:rsid w:val="006D46A3"/>
    <w:rsid w:val="006D4EA3"/>
    <w:rsid w:val="006D79DB"/>
    <w:rsid w:val="006D7FDF"/>
    <w:rsid w:val="006E29D9"/>
    <w:rsid w:val="006E7D3C"/>
    <w:rsid w:val="006F08A8"/>
    <w:rsid w:val="006F404C"/>
    <w:rsid w:val="006F432A"/>
    <w:rsid w:val="006F4C13"/>
    <w:rsid w:val="006F5DA5"/>
    <w:rsid w:val="006F5EE1"/>
    <w:rsid w:val="00700EF0"/>
    <w:rsid w:val="00704ED6"/>
    <w:rsid w:val="00705405"/>
    <w:rsid w:val="0070601E"/>
    <w:rsid w:val="007064CC"/>
    <w:rsid w:val="00707024"/>
    <w:rsid w:val="00710224"/>
    <w:rsid w:val="007112DE"/>
    <w:rsid w:val="007122A4"/>
    <w:rsid w:val="0071273F"/>
    <w:rsid w:val="00713919"/>
    <w:rsid w:val="0071476E"/>
    <w:rsid w:val="00715966"/>
    <w:rsid w:val="00715BC3"/>
    <w:rsid w:val="007168C6"/>
    <w:rsid w:val="00722875"/>
    <w:rsid w:val="00725BC5"/>
    <w:rsid w:val="00725F04"/>
    <w:rsid w:val="00731BDE"/>
    <w:rsid w:val="00731C43"/>
    <w:rsid w:val="00733460"/>
    <w:rsid w:val="00733715"/>
    <w:rsid w:val="007346A2"/>
    <w:rsid w:val="0073662B"/>
    <w:rsid w:val="00737AB7"/>
    <w:rsid w:val="0074015F"/>
    <w:rsid w:val="00740A28"/>
    <w:rsid w:val="00740B6D"/>
    <w:rsid w:val="00740C71"/>
    <w:rsid w:val="00743B23"/>
    <w:rsid w:val="00747BFF"/>
    <w:rsid w:val="00747EEC"/>
    <w:rsid w:val="0075298D"/>
    <w:rsid w:val="00752F9D"/>
    <w:rsid w:val="0075435F"/>
    <w:rsid w:val="00754A4E"/>
    <w:rsid w:val="007569D5"/>
    <w:rsid w:val="0075780A"/>
    <w:rsid w:val="007617A5"/>
    <w:rsid w:val="007636C6"/>
    <w:rsid w:val="00764360"/>
    <w:rsid w:val="00766436"/>
    <w:rsid w:val="00766750"/>
    <w:rsid w:val="00770180"/>
    <w:rsid w:val="00770225"/>
    <w:rsid w:val="00770EE1"/>
    <w:rsid w:val="007711DC"/>
    <w:rsid w:val="00774AE7"/>
    <w:rsid w:val="00774ED7"/>
    <w:rsid w:val="007752D6"/>
    <w:rsid w:val="00775ED2"/>
    <w:rsid w:val="007768B1"/>
    <w:rsid w:val="00777659"/>
    <w:rsid w:val="007819E3"/>
    <w:rsid w:val="00782631"/>
    <w:rsid w:val="00782927"/>
    <w:rsid w:val="00783543"/>
    <w:rsid w:val="00787CD1"/>
    <w:rsid w:val="0079120C"/>
    <w:rsid w:val="00791962"/>
    <w:rsid w:val="0079224E"/>
    <w:rsid w:val="007A008D"/>
    <w:rsid w:val="007A0715"/>
    <w:rsid w:val="007A092B"/>
    <w:rsid w:val="007A0FCD"/>
    <w:rsid w:val="007A550C"/>
    <w:rsid w:val="007A640C"/>
    <w:rsid w:val="007A6C13"/>
    <w:rsid w:val="007A70C6"/>
    <w:rsid w:val="007A78ED"/>
    <w:rsid w:val="007B039C"/>
    <w:rsid w:val="007B3CED"/>
    <w:rsid w:val="007C4F9F"/>
    <w:rsid w:val="007D03E0"/>
    <w:rsid w:val="007D0783"/>
    <w:rsid w:val="007D21C5"/>
    <w:rsid w:val="007D3697"/>
    <w:rsid w:val="007D3E84"/>
    <w:rsid w:val="007D5C47"/>
    <w:rsid w:val="007E0F6D"/>
    <w:rsid w:val="007E17E3"/>
    <w:rsid w:val="007E2954"/>
    <w:rsid w:val="007E4722"/>
    <w:rsid w:val="007E4E5E"/>
    <w:rsid w:val="007E5A90"/>
    <w:rsid w:val="007E6600"/>
    <w:rsid w:val="007E698D"/>
    <w:rsid w:val="007F1433"/>
    <w:rsid w:val="007F3192"/>
    <w:rsid w:val="007F31AD"/>
    <w:rsid w:val="007F3C73"/>
    <w:rsid w:val="007F4F8E"/>
    <w:rsid w:val="007F54C5"/>
    <w:rsid w:val="007F563D"/>
    <w:rsid w:val="00800233"/>
    <w:rsid w:val="00801D6B"/>
    <w:rsid w:val="00801D6F"/>
    <w:rsid w:val="00801DDA"/>
    <w:rsid w:val="00802A23"/>
    <w:rsid w:val="008108A9"/>
    <w:rsid w:val="00810A9E"/>
    <w:rsid w:val="00815215"/>
    <w:rsid w:val="00815904"/>
    <w:rsid w:val="00817831"/>
    <w:rsid w:val="008207EE"/>
    <w:rsid w:val="008215D1"/>
    <w:rsid w:val="008233E6"/>
    <w:rsid w:val="00825116"/>
    <w:rsid w:val="00827219"/>
    <w:rsid w:val="00834785"/>
    <w:rsid w:val="008409AE"/>
    <w:rsid w:val="00842197"/>
    <w:rsid w:val="008426DB"/>
    <w:rsid w:val="00843C1B"/>
    <w:rsid w:val="00846317"/>
    <w:rsid w:val="0085310F"/>
    <w:rsid w:val="00853B8D"/>
    <w:rsid w:val="008541BA"/>
    <w:rsid w:val="00856C66"/>
    <w:rsid w:val="00857B33"/>
    <w:rsid w:val="00862024"/>
    <w:rsid w:val="00863A1F"/>
    <w:rsid w:val="00863C82"/>
    <w:rsid w:val="00863FCF"/>
    <w:rsid w:val="00870AA8"/>
    <w:rsid w:val="00872174"/>
    <w:rsid w:val="00872896"/>
    <w:rsid w:val="0087298B"/>
    <w:rsid w:val="00874657"/>
    <w:rsid w:val="00876A39"/>
    <w:rsid w:val="00882600"/>
    <w:rsid w:val="00884195"/>
    <w:rsid w:val="00885650"/>
    <w:rsid w:val="00885F64"/>
    <w:rsid w:val="008875AD"/>
    <w:rsid w:val="00887A5B"/>
    <w:rsid w:val="00887FBB"/>
    <w:rsid w:val="0089129E"/>
    <w:rsid w:val="0089594A"/>
    <w:rsid w:val="00895F3A"/>
    <w:rsid w:val="00896242"/>
    <w:rsid w:val="00896643"/>
    <w:rsid w:val="008A021C"/>
    <w:rsid w:val="008A4902"/>
    <w:rsid w:val="008A6451"/>
    <w:rsid w:val="008A6830"/>
    <w:rsid w:val="008B3E6B"/>
    <w:rsid w:val="008B53BC"/>
    <w:rsid w:val="008B73D6"/>
    <w:rsid w:val="008C1F4A"/>
    <w:rsid w:val="008C2935"/>
    <w:rsid w:val="008C46E5"/>
    <w:rsid w:val="008C5552"/>
    <w:rsid w:val="008C7A90"/>
    <w:rsid w:val="008D03D6"/>
    <w:rsid w:val="008D148D"/>
    <w:rsid w:val="008D1B37"/>
    <w:rsid w:val="008D2B15"/>
    <w:rsid w:val="008E0BDC"/>
    <w:rsid w:val="008E3256"/>
    <w:rsid w:val="008E3C8C"/>
    <w:rsid w:val="008E3F8C"/>
    <w:rsid w:val="008E5D9E"/>
    <w:rsid w:val="008F0316"/>
    <w:rsid w:val="008F0A8E"/>
    <w:rsid w:val="008F5832"/>
    <w:rsid w:val="008F6246"/>
    <w:rsid w:val="008F76D9"/>
    <w:rsid w:val="008F7B6E"/>
    <w:rsid w:val="00901D39"/>
    <w:rsid w:val="009031C9"/>
    <w:rsid w:val="00905914"/>
    <w:rsid w:val="00905F9D"/>
    <w:rsid w:val="00907600"/>
    <w:rsid w:val="00907CC5"/>
    <w:rsid w:val="00910528"/>
    <w:rsid w:val="009138E1"/>
    <w:rsid w:val="00916152"/>
    <w:rsid w:val="0092053F"/>
    <w:rsid w:val="00921211"/>
    <w:rsid w:val="00922296"/>
    <w:rsid w:val="009240EB"/>
    <w:rsid w:val="00924233"/>
    <w:rsid w:val="00924731"/>
    <w:rsid w:val="00925850"/>
    <w:rsid w:val="00926B81"/>
    <w:rsid w:val="00927004"/>
    <w:rsid w:val="00931305"/>
    <w:rsid w:val="00934FC8"/>
    <w:rsid w:val="00935678"/>
    <w:rsid w:val="00936073"/>
    <w:rsid w:val="0093765B"/>
    <w:rsid w:val="00940FAF"/>
    <w:rsid w:val="0094339B"/>
    <w:rsid w:val="00943626"/>
    <w:rsid w:val="00944859"/>
    <w:rsid w:val="00945642"/>
    <w:rsid w:val="00945A44"/>
    <w:rsid w:val="00945C84"/>
    <w:rsid w:val="00946421"/>
    <w:rsid w:val="00947D84"/>
    <w:rsid w:val="00947EE2"/>
    <w:rsid w:val="009504F4"/>
    <w:rsid w:val="0095194A"/>
    <w:rsid w:val="00951CC7"/>
    <w:rsid w:val="0095238D"/>
    <w:rsid w:val="009529E9"/>
    <w:rsid w:val="0095403A"/>
    <w:rsid w:val="00956378"/>
    <w:rsid w:val="00957423"/>
    <w:rsid w:val="009603AA"/>
    <w:rsid w:val="0096260A"/>
    <w:rsid w:val="009628B2"/>
    <w:rsid w:val="009639E5"/>
    <w:rsid w:val="00963A53"/>
    <w:rsid w:val="00964E4D"/>
    <w:rsid w:val="00965F56"/>
    <w:rsid w:val="00967190"/>
    <w:rsid w:val="00967AD3"/>
    <w:rsid w:val="00967C7D"/>
    <w:rsid w:val="00970680"/>
    <w:rsid w:val="00971B8F"/>
    <w:rsid w:val="0097345B"/>
    <w:rsid w:val="00975E18"/>
    <w:rsid w:val="0097631A"/>
    <w:rsid w:val="00976502"/>
    <w:rsid w:val="00977A53"/>
    <w:rsid w:val="009808F2"/>
    <w:rsid w:val="00980B2C"/>
    <w:rsid w:val="00982C67"/>
    <w:rsid w:val="0098385D"/>
    <w:rsid w:val="00985D79"/>
    <w:rsid w:val="00990400"/>
    <w:rsid w:val="00990B74"/>
    <w:rsid w:val="009917A1"/>
    <w:rsid w:val="0099214E"/>
    <w:rsid w:val="00992D8C"/>
    <w:rsid w:val="00994229"/>
    <w:rsid w:val="009958B6"/>
    <w:rsid w:val="00996BAC"/>
    <w:rsid w:val="00996C04"/>
    <w:rsid w:val="0099755F"/>
    <w:rsid w:val="009A0034"/>
    <w:rsid w:val="009A0142"/>
    <w:rsid w:val="009A0DF6"/>
    <w:rsid w:val="009A2C29"/>
    <w:rsid w:val="009A5163"/>
    <w:rsid w:val="009A5181"/>
    <w:rsid w:val="009B0551"/>
    <w:rsid w:val="009B0CF0"/>
    <w:rsid w:val="009B0E88"/>
    <w:rsid w:val="009B5932"/>
    <w:rsid w:val="009B6A31"/>
    <w:rsid w:val="009B73B8"/>
    <w:rsid w:val="009C059E"/>
    <w:rsid w:val="009D0859"/>
    <w:rsid w:val="009D0D63"/>
    <w:rsid w:val="009D3F4C"/>
    <w:rsid w:val="009D4D3A"/>
    <w:rsid w:val="009D7463"/>
    <w:rsid w:val="009E0C5A"/>
    <w:rsid w:val="009E235D"/>
    <w:rsid w:val="009E33FE"/>
    <w:rsid w:val="009E4D96"/>
    <w:rsid w:val="009E692D"/>
    <w:rsid w:val="009E70E6"/>
    <w:rsid w:val="009E75F4"/>
    <w:rsid w:val="009E799D"/>
    <w:rsid w:val="009F0616"/>
    <w:rsid w:val="009F35CB"/>
    <w:rsid w:val="009F4791"/>
    <w:rsid w:val="009F4F8B"/>
    <w:rsid w:val="009F5ADF"/>
    <w:rsid w:val="009F6CBE"/>
    <w:rsid w:val="009F72CB"/>
    <w:rsid w:val="00A011E6"/>
    <w:rsid w:val="00A017E8"/>
    <w:rsid w:val="00A01DA3"/>
    <w:rsid w:val="00A026C6"/>
    <w:rsid w:val="00A03761"/>
    <w:rsid w:val="00A03AA9"/>
    <w:rsid w:val="00A06621"/>
    <w:rsid w:val="00A06819"/>
    <w:rsid w:val="00A073B1"/>
    <w:rsid w:val="00A12DA8"/>
    <w:rsid w:val="00A12FF5"/>
    <w:rsid w:val="00A13479"/>
    <w:rsid w:val="00A140DB"/>
    <w:rsid w:val="00A14627"/>
    <w:rsid w:val="00A176B8"/>
    <w:rsid w:val="00A2088E"/>
    <w:rsid w:val="00A20B3D"/>
    <w:rsid w:val="00A21D34"/>
    <w:rsid w:val="00A241A5"/>
    <w:rsid w:val="00A24D6B"/>
    <w:rsid w:val="00A25275"/>
    <w:rsid w:val="00A26E60"/>
    <w:rsid w:val="00A27529"/>
    <w:rsid w:val="00A27E2D"/>
    <w:rsid w:val="00A30F5E"/>
    <w:rsid w:val="00A31290"/>
    <w:rsid w:val="00A316F0"/>
    <w:rsid w:val="00A32C84"/>
    <w:rsid w:val="00A32DBC"/>
    <w:rsid w:val="00A33924"/>
    <w:rsid w:val="00A35630"/>
    <w:rsid w:val="00A359A3"/>
    <w:rsid w:val="00A36232"/>
    <w:rsid w:val="00A37061"/>
    <w:rsid w:val="00A4231C"/>
    <w:rsid w:val="00A427DC"/>
    <w:rsid w:val="00A42C6F"/>
    <w:rsid w:val="00A435AD"/>
    <w:rsid w:val="00A43A70"/>
    <w:rsid w:val="00A44850"/>
    <w:rsid w:val="00A45002"/>
    <w:rsid w:val="00A4554A"/>
    <w:rsid w:val="00A46BC5"/>
    <w:rsid w:val="00A51D61"/>
    <w:rsid w:val="00A52B41"/>
    <w:rsid w:val="00A53DBC"/>
    <w:rsid w:val="00A566B2"/>
    <w:rsid w:val="00A57B25"/>
    <w:rsid w:val="00A57FDB"/>
    <w:rsid w:val="00A6217F"/>
    <w:rsid w:val="00A63EA8"/>
    <w:rsid w:val="00A64306"/>
    <w:rsid w:val="00A6491E"/>
    <w:rsid w:val="00A64A37"/>
    <w:rsid w:val="00A64B2C"/>
    <w:rsid w:val="00A7206A"/>
    <w:rsid w:val="00A756EE"/>
    <w:rsid w:val="00A75763"/>
    <w:rsid w:val="00A76556"/>
    <w:rsid w:val="00A76722"/>
    <w:rsid w:val="00A840C7"/>
    <w:rsid w:val="00A84C1B"/>
    <w:rsid w:val="00A85160"/>
    <w:rsid w:val="00A8519F"/>
    <w:rsid w:val="00A857F1"/>
    <w:rsid w:val="00A928B4"/>
    <w:rsid w:val="00A9458F"/>
    <w:rsid w:val="00A95F02"/>
    <w:rsid w:val="00A965EB"/>
    <w:rsid w:val="00A9665B"/>
    <w:rsid w:val="00AA14C7"/>
    <w:rsid w:val="00AA1E8B"/>
    <w:rsid w:val="00AA2664"/>
    <w:rsid w:val="00AA26A1"/>
    <w:rsid w:val="00AA53C7"/>
    <w:rsid w:val="00AA6CFB"/>
    <w:rsid w:val="00AB10B6"/>
    <w:rsid w:val="00AB1EC5"/>
    <w:rsid w:val="00AB2225"/>
    <w:rsid w:val="00AB2C56"/>
    <w:rsid w:val="00AB3515"/>
    <w:rsid w:val="00AB6EC4"/>
    <w:rsid w:val="00AC26A1"/>
    <w:rsid w:val="00AC6674"/>
    <w:rsid w:val="00AC7F4E"/>
    <w:rsid w:val="00AD032E"/>
    <w:rsid w:val="00AD547A"/>
    <w:rsid w:val="00AD5AAE"/>
    <w:rsid w:val="00AE07EC"/>
    <w:rsid w:val="00AE1956"/>
    <w:rsid w:val="00AE1E85"/>
    <w:rsid w:val="00AE6182"/>
    <w:rsid w:val="00AE6885"/>
    <w:rsid w:val="00AF061D"/>
    <w:rsid w:val="00AF1401"/>
    <w:rsid w:val="00AF147D"/>
    <w:rsid w:val="00AF165D"/>
    <w:rsid w:val="00AF22E9"/>
    <w:rsid w:val="00AF27A1"/>
    <w:rsid w:val="00AF2C5B"/>
    <w:rsid w:val="00AF373C"/>
    <w:rsid w:val="00AF5678"/>
    <w:rsid w:val="00AF6684"/>
    <w:rsid w:val="00AF6AAD"/>
    <w:rsid w:val="00B00677"/>
    <w:rsid w:val="00B006E7"/>
    <w:rsid w:val="00B007B6"/>
    <w:rsid w:val="00B03E6F"/>
    <w:rsid w:val="00B076F6"/>
    <w:rsid w:val="00B10F20"/>
    <w:rsid w:val="00B110E6"/>
    <w:rsid w:val="00B1307D"/>
    <w:rsid w:val="00B13760"/>
    <w:rsid w:val="00B13D71"/>
    <w:rsid w:val="00B159D4"/>
    <w:rsid w:val="00B164A9"/>
    <w:rsid w:val="00B2107A"/>
    <w:rsid w:val="00B21D0E"/>
    <w:rsid w:val="00B21E91"/>
    <w:rsid w:val="00B232D3"/>
    <w:rsid w:val="00B243CC"/>
    <w:rsid w:val="00B24DB1"/>
    <w:rsid w:val="00B25EF0"/>
    <w:rsid w:val="00B27476"/>
    <w:rsid w:val="00B27CC9"/>
    <w:rsid w:val="00B30055"/>
    <w:rsid w:val="00B3007B"/>
    <w:rsid w:val="00B3032A"/>
    <w:rsid w:val="00B309EE"/>
    <w:rsid w:val="00B30F0E"/>
    <w:rsid w:val="00B33992"/>
    <w:rsid w:val="00B33FE7"/>
    <w:rsid w:val="00B3667A"/>
    <w:rsid w:val="00B36C15"/>
    <w:rsid w:val="00B37112"/>
    <w:rsid w:val="00B3723E"/>
    <w:rsid w:val="00B449BD"/>
    <w:rsid w:val="00B47908"/>
    <w:rsid w:val="00B520A4"/>
    <w:rsid w:val="00B52865"/>
    <w:rsid w:val="00B52878"/>
    <w:rsid w:val="00B530B3"/>
    <w:rsid w:val="00B532D3"/>
    <w:rsid w:val="00B5521A"/>
    <w:rsid w:val="00B555DA"/>
    <w:rsid w:val="00B5700F"/>
    <w:rsid w:val="00B60E7F"/>
    <w:rsid w:val="00B65CC6"/>
    <w:rsid w:val="00B666FA"/>
    <w:rsid w:val="00B66BD8"/>
    <w:rsid w:val="00B72729"/>
    <w:rsid w:val="00B73858"/>
    <w:rsid w:val="00B73CCA"/>
    <w:rsid w:val="00B750AC"/>
    <w:rsid w:val="00B75282"/>
    <w:rsid w:val="00B75416"/>
    <w:rsid w:val="00B768EF"/>
    <w:rsid w:val="00B80E24"/>
    <w:rsid w:val="00B8123A"/>
    <w:rsid w:val="00B81B6E"/>
    <w:rsid w:val="00B823F6"/>
    <w:rsid w:val="00B83CDF"/>
    <w:rsid w:val="00B84231"/>
    <w:rsid w:val="00B842FB"/>
    <w:rsid w:val="00B860CE"/>
    <w:rsid w:val="00B90CC1"/>
    <w:rsid w:val="00B91D1B"/>
    <w:rsid w:val="00B9278C"/>
    <w:rsid w:val="00B92FD7"/>
    <w:rsid w:val="00B940AB"/>
    <w:rsid w:val="00B97356"/>
    <w:rsid w:val="00B975B2"/>
    <w:rsid w:val="00B97758"/>
    <w:rsid w:val="00BA0E45"/>
    <w:rsid w:val="00BA2273"/>
    <w:rsid w:val="00BA72D2"/>
    <w:rsid w:val="00BA7AEF"/>
    <w:rsid w:val="00BA7FBD"/>
    <w:rsid w:val="00BB02A2"/>
    <w:rsid w:val="00BB0993"/>
    <w:rsid w:val="00BB6017"/>
    <w:rsid w:val="00BB6926"/>
    <w:rsid w:val="00BB7F83"/>
    <w:rsid w:val="00BC0574"/>
    <w:rsid w:val="00BC2E18"/>
    <w:rsid w:val="00BC326B"/>
    <w:rsid w:val="00BC47C7"/>
    <w:rsid w:val="00BC5D4D"/>
    <w:rsid w:val="00BC6279"/>
    <w:rsid w:val="00BD1EFF"/>
    <w:rsid w:val="00BD5057"/>
    <w:rsid w:val="00BD76A5"/>
    <w:rsid w:val="00BD7F1B"/>
    <w:rsid w:val="00BD7F1F"/>
    <w:rsid w:val="00BD7FE3"/>
    <w:rsid w:val="00BE1D2C"/>
    <w:rsid w:val="00BE28BF"/>
    <w:rsid w:val="00BE369D"/>
    <w:rsid w:val="00BE467F"/>
    <w:rsid w:val="00BE49A7"/>
    <w:rsid w:val="00BE5C6A"/>
    <w:rsid w:val="00BE5F37"/>
    <w:rsid w:val="00BE785E"/>
    <w:rsid w:val="00BF0D8B"/>
    <w:rsid w:val="00BF0D9F"/>
    <w:rsid w:val="00BF6127"/>
    <w:rsid w:val="00BF6257"/>
    <w:rsid w:val="00C02740"/>
    <w:rsid w:val="00C127A9"/>
    <w:rsid w:val="00C12CAF"/>
    <w:rsid w:val="00C13F60"/>
    <w:rsid w:val="00C14513"/>
    <w:rsid w:val="00C15B5B"/>
    <w:rsid w:val="00C165B5"/>
    <w:rsid w:val="00C16854"/>
    <w:rsid w:val="00C17781"/>
    <w:rsid w:val="00C179BC"/>
    <w:rsid w:val="00C2110B"/>
    <w:rsid w:val="00C310C8"/>
    <w:rsid w:val="00C31BBF"/>
    <w:rsid w:val="00C31CC8"/>
    <w:rsid w:val="00C3411B"/>
    <w:rsid w:val="00C3506F"/>
    <w:rsid w:val="00C35825"/>
    <w:rsid w:val="00C36662"/>
    <w:rsid w:val="00C36B63"/>
    <w:rsid w:val="00C3715F"/>
    <w:rsid w:val="00C42F75"/>
    <w:rsid w:val="00C46257"/>
    <w:rsid w:val="00C523A8"/>
    <w:rsid w:val="00C56A3E"/>
    <w:rsid w:val="00C56B33"/>
    <w:rsid w:val="00C56C2D"/>
    <w:rsid w:val="00C57FF6"/>
    <w:rsid w:val="00C6113A"/>
    <w:rsid w:val="00C61549"/>
    <w:rsid w:val="00C62A23"/>
    <w:rsid w:val="00C6524F"/>
    <w:rsid w:val="00C66DD7"/>
    <w:rsid w:val="00C73679"/>
    <w:rsid w:val="00C75608"/>
    <w:rsid w:val="00C756E4"/>
    <w:rsid w:val="00C75F17"/>
    <w:rsid w:val="00C76241"/>
    <w:rsid w:val="00C76352"/>
    <w:rsid w:val="00C826D9"/>
    <w:rsid w:val="00C82709"/>
    <w:rsid w:val="00C838BF"/>
    <w:rsid w:val="00C8437C"/>
    <w:rsid w:val="00C8531F"/>
    <w:rsid w:val="00C854F6"/>
    <w:rsid w:val="00C86C14"/>
    <w:rsid w:val="00C86C15"/>
    <w:rsid w:val="00C87442"/>
    <w:rsid w:val="00C90D9B"/>
    <w:rsid w:val="00C91C52"/>
    <w:rsid w:val="00C932BF"/>
    <w:rsid w:val="00C93B63"/>
    <w:rsid w:val="00C93D63"/>
    <w:rsid w:val="00C9499B"/>
    <w:rsid w:val="00C94EB6"/>
    <w:rsid w:val="00C95244"/>
    <w:rsid w:val="00C969CD"/>
    <w:rsid w:val="00C96F34"/>
    <w:rsid w:val="00C975CD"/>
    <w:rsid w:val="00C97C7C"/>
    <w:rsid w:val="00CA10A7"/>
    <w:rsid w:val="00CA27F5"/>
    <w:rsid w:val="00CA2989"/>
    <w:rsid w:val="00CA2DF2"/>
    <w:rsid w:val="00CA5184"/>
    <w:rsid w:val="00CA586B"/>
    <w:rsid w:val="00CA5D8C"/>
    <w:rsid w:val="00CA6E59"/>
    <w:rsid w:val="00CB11FE"/>
    <w:rsid w:val="00CB3C83"/>
    <w:rsid w:val="00CB3EDF"/>
    <w:rsid w:val="00CB496B"/>
    <w:rsid w:val="00CB4D55"/>
    <w:rsid w:val="00CB6498"/>
    <w:rsid w:val="00CC0ECC"/>
    <w:rsid w:val="00CC0F41"/>
    <w:rsid w:val="00CC28E2"/>
    <w:rsid w:val="00CC2922"/>
    <w:rsid w:val="00CC3F3E"/>
    <w:rsid w:val="00CC5E20"/>
    <w:rsid w:val="00CC6F08"/>
    <w:rsid w:val="00CC71F4"/>
    <w:rsid w:val="00CD021E"/>
    <w:rsid w:val="00CD08B4"/>
    <w:rsid w:val="00CD27C1"/>
    <w:rsid w:val="00CD4858"/>
    <w:rsid w:val="00CE4323"/>
    <w:rsid w:val="00CE64F9"/>
    <w:rsid w:val="00CE68E0"/>
    <w:rsid w:val="00CE6AF0"/>
    <w:rsid w:val="00CE78BE"/>
    <w:rsid w:val="00CF0B07"/>
    <w:rsid w:val="00CF1467"/>
    <w:rsid w:val="00CF21A0"/>
    <w:rsid w:val="00CF2811"/>
    <w:rsid w:val="00CF4539"/>
    <w:rsid w:val="00CF56E4"/>
    <w:rsid w:val="00CF5B08"/>
    <w:rsid w:val="00CF70F7"/>
    <w:rsid w:val="00CF716B"/>
    <w:rsid w:val="00CF799F"/>
    <w:rsid w:val="00CF7E11"/>
    <w:rsid w:val="00D010AD"/>
    <w:rsid w:val="00D01A66"/>
    <w:rsid w:val="00D01A88"/>
    <w:rsid w:val="00D02211"/>
    <w:rsid w:val="00D02DA6"/>
    <w:rsid w:val="00D030E6"/>
    <w:rsid w:val="00D03352"/>
    <w:rsid w:val="00D03DCC"/>
    <w:rsid w:val="00D07FA5"/>
    <w:rsid w:val="00D11111"/>
    <w:rsid w:val="00D11294"/>
    <w:rsid w:val="00D12735"/>
    <w:rsid w:val="00D143E8"/>
    <w:rsid w:val="00D14428"/>
    <w:rsid w:val="00D15E99"/>
    <w:rsid w:val="00D15F1F"/>
    <w:rsid w:val="00D169D6"/>
    <w:rsid w:val="00D16A95"/>
    <w:rsid w:val="00D227BC"/>
    <w:rsid w:val="00D22BAC"/>
    <w:rsid w:val="00D23049"/>
    <w:rsid w:val="00D23498"/>
    <w:rsid w:val="00D2388C"/>
    <w:rsid w:val="00D242B5"/>
    <w:rsid w:val="00D2601C"/>
    <w:rsid w:val="00D2779A"/>
    <w:rsid w:val="00D4333E"/>
    <w:rsid w:val="00D43934"/>
    <w:rsid w:val="00D51B97"/>
    <w:rsid w:val="00D550B5"/>
    <w:rsid w:val="00D57634"/>
    <w:rsid w:val="00D62D58"/>
    <w:rsid w:val="00D66495"/>
    <w:rsid w:val="00D666AE"/>
    <w:rsid w:val="00D701A4"/>
    <w:rsid w:val="00D732B5"/>
    <w:rsid w:val="00D7574E"/>
    <w:rsid w:val="00D75A40"/>
    <w:rsid w:val="00D80AD3"/>
    <w:rsid w:val="00D80E28"/>
    <w:rsid w:val="00D81E5A"/>
    <w:rsid w:val="00D8248D"/>
    <w:rsid w:val="00D825DC"/>
    <w:rsid w:val="00D837EE"/>
    <w:rsid w:val="00D86EB4"/>
    <w:rsid w:val="00D86FCE"/>
    <w:rsid w:val="00D93003"/>
    <w:rsid w:val="00D948BC"/>
    <w:rsid w:val="00D97C76"/>
    <w:rsid w:val="00D97F9B"/>
    <w:rsid w:val="00DA1128"/>
    <w:rsid w:val="00DA1994"/>
    <w:rsid w:val="00DA1E85"/>
    <w:rsid w:val="00DA5C13"/>
    <w:rsid w:val="00DA5CD3"/>
    <w:rsid w:val="00DA5FD0"/>
    <w:rsid w:val="00DA7620"/>
    <w:rsid w:val="00DB042D"/>
    <w:rsid w:val="00DB0B2C"/>
    <w:rsid w:val="00DB1A6E"/>
    <w:rsid w:val="00DB2330"/>
    <w:rsid w:val="00DB240D"/>
    <w:rsid w:val="00DB4965"/>
    <w:rsid w:val="00DB572D"/>
    <w:rsid w:val="00DB63D8"/>
    <w:rsid w:val="00DB7B70"/>
    <w:rsid w:val="00DC0902"/>
    <w:rsid w:val="00DC0C80"/>
    <w:rsid w:val="00DC40B0"/>
    <w:rsid w:val="00DC41D0"/>
    <w:rsid w:val="00DC50F5"/>
    <w:rsid w:val="00DC6E54"/>
    <w:rsid w:val="00DC7192"/>
    <w:rsid w:val="00DD172F"/>
    <w:rsid w:val="00DD1F27"/>
    <w:rsid w:val="00DD43AE"/>
    <w:rsid w:val="00DD5802"/>
    <w:rsid w:val="00DD7AC7"/>
    <w:rsid w:val="00DE09EE"/>
    <w:rsid w:val="00DE1985"/>
    <w:rsid w:val="00DE42B0"/>
    <w:rsid w:val="00DE449D"/>
    <w:rsid w:val="00DE49E4"/>
    <w:rsid w:val="00DE6E23"/>
    <w:rsid w:val="00DF0E39"/>
    <w:rsid w:val="00DF2352"/>
    <w:rsid w:val="00DF4091"/>
    <w:rsid w:val="00DF48BC"/>
    <w:rsid w:val="00DF6F67"/>
    <w:rsid w:val="00E00248"/>
    <w:rsid w:val="00E021AE"/>
    <w:rsid w:val="00E04C7F"/>
    <w:rsid w:val="00E07A78"/>
    <w:rsid w:val="00E109BA"/>
    <w:rsid w:val="00E110EA"/>
    <w:rsid w:val="00E133DC"/>
    <w:rsid w:val="00E1597E"/>
    <w:rsid w:val="00E16FF3"/>
    <w:rsid w:val="00E177B1"/>
    <w:rsid w:val="00E17914"/>
    <w:rsid w:val="00E21CB1"/>
    <w:rsid w:val="00E2261E"/>
    <w:rsid w:val="00E24C9C"/>
    <w:rsid w:val="00E300F6"/>
    <w:rsid w:val="00E300FD"/>
    <w:rsid w:val="00E3015A"/>
    <w:rsid w:val="00E31E83"/>
    <w:rsid w:val="00E31FF0"/>
    <w:rsid w:val="00E33513"/>
    <w:rsid w:val="00E33848"/>
    <w:rsid w:val="00E3430B"/>
    <w:rsid w:val="00E34C38"/>
    <w:rsid w:val="00E36080"/>
    <w:rsid w:val="00E361E3"/>
    <w:rsid w:val="00E36843"/>
    <w:rsid w:val="00E37636"/>
    <w:rsid w:val="00E4027E"/>
    <w:rsid w:val="00E41E3E"/>
    <w:rsid w:val="00E4222A"/>
    <w:rsid w:val="00E42770"/>
    <w:rsid w:val="00E4334E"/>
    <w:rsid w:val="00E456B5"/>
    <w:rsid w:val="00E52BEC"/>
    <w:rsid w:val="00E5492B"/>
    <w:rsid w:val="00E55A71"/>
    <w:rsid w:val="00E6067C"/>
    <w:rsid w:val="00E60CE3"/>
    <w:rsid w:val="00E60FF2"/>
    <w:rsid w:val="00E626A8"/>
    <w:rsid w:val="00E62736"/>
    <w:rsid w:val="00E62F3A"/>
    <w:rsid w:val="00E62F88"/>
    <w:rsid w:val="00E6479C"/>
    <w:rsid w:val="00E64FC8"/>
    <w:rsid w:val="00E70DAB"/>
    <w:rsid w:val="00E72542"/>
    <w:rsid w:val="00E73632"/>
    <w:rsid w:val="00E75B4D"/>
    <w:rsid w:val="00E76E83"/>
    <w:rsid w:val="00E77446"/>
    <w:rsid w:val="00E80367"/>
    <w:rsid w:val="00E80398"/>
    <w:rsid w:val="00E81203"/>
    <w:rsid w:val="00E83525"/>
    <w:rsid w:val="00E90C0D"/>
    <w:rsid w:val="00E9138C"/>
    <w:rsid w:val="00E91FC5"/>
    <w:rsid w:val="00E922C7"/>
    <w:rsid w:val="00EA2AE2"/>
    <w:rsid w:val="00EA3364"/>
    <w:rsid w:val="00EA6CEB"/>
    <w:rsid w:val="00EB22F9"/>
    <w:rsid w:val="00EB2BAE"/>
    <w:rsid w:val="00EB7ED8"/>
    <w:rsid w:val="00EC07D7"/>
    <w:rsid w:val="00EC0A5A"/>
    <w:rsid w:val="00EC619A"/>
    <w:rsid w:val="00EC7A35"/>
    <w:rsid w:val="00ED0A0B"/>
    <w:rsid w:val="00ED114D"/>
    <w:rsid w:val="00ED197D"/>
    <w:rsid w:val="00ED1E85"/>
    <w:rsid w:val="00ED3169"/>
    <w:rsid w:val="00ED3EC3"/>
    <w:rsid w:val="00ED6E9E"/>
    <w:rsid w:val="00ED6EC7"/>
    <w:rsid w:val="00EE075A"/>
    <w:rsid w:val="00EE13FA"/>
    <w:rsid w:val="00EE4B26"/>
    <w:rsid w:val="00EE55F5"/>
    <w:rsid w:val="00EE692D"/>
    <w:rsid w:val="00EE6BE0"/>
    <w:rsid w:val="00EE7297"/>
    <w:rsid w:val="00EF035C"/>
    <w:rsid w:val="00EF32A9"/>
    <w:rsid w:val="00EF48FD"/>
    <w:rsid w:val="00EF54F6"/>
    <w:rsid w:val="00EF6E0D"/>
    <w:rsid w:val="00EF7BED"/>
    <w:rsid w:val="00F04BBA"/>
    <w:rsid w:val="00F0638C"/>
    <w:rsid w:val="00F111A5"/>
    <w:rsid w:val="00F12096"/>
    <w:rsid w:val="00F142D9"/>
    <w:rsid w:val="00F14797"/>
    <w:rsid w:val="00F16DE5"/>
    <w:rsid w:val="00F1744E"/>
    <w:rsid w:val="00F2350F"/>
    <w:rsid w:val="00F248DF"/>
    <w:rsid w:val="00F25574"/>
    <w:rsid w:val="00F26507"/>
    <w:rsid w:val="00F31B89"/>
    <w:rsid w:val="00F32201"/>
    <w:rsid w:val="00F32F7B"/>
    <w:rsid w:val="00F3334C"/>
    <w:rsid w:val="00F333BE"/>
    <w:rsid w:val="00F36FD1"/>
    <w:rsid w:val="00F37EEC"/>
    <w:rsid w:val="00F40612"/>
    <w:rsid w:val="00F416D6"/>
    <w:rsid w:val="00F44EAB"/>
    <w:rsid w:val="00F468B0"/>
    <w:rsid w:val="00F53C82"/>
    <w:rsid w:val="00F55804"/>
    <w:rsid w:val="00F60EC3"/>
    <w:rsid w:val="00F61914"/>
    <w:rsid w:val="00F623C1"/>
    <w:rsid w:val="00F62544"/>
    <w:rsid w:val="00F64A68"/>
    <w:rsid w:val="00F67384"/>
    <w:rsid w:val="00F67903"/>
    <w:rsid w:val="00F71653"/>
    <w:rsid w:val="00F71A89"/>
    <w:rsid w:val="00F72E27"/>
    <w:rsid w:val="00F74106"/>
    <w:rsid w:val="00F7462C"/>
    <w:rsid w:val="00F76B45"/>
    <w:rsid w:val="00F76FCE"/>
    <w:rsid w:val="00F77B96"/>
    <w:rsid w:val="00F8270D"/>
    <w:rsid w:val="00F82977"/>
    <w:rsid w:val="00F8551A"/>
    <w:rsid w:val="00F85CF6"/>
    <w:rsid w:val="00F871B9"/>
    <w:rsid w:val="00F875DB"/>
    <w:rsid w:val="00F90B60"/>
    <w:rsid w:val="00F910AF"/>
    <w:rsid w:val="00F93A03"/>
    <w:rsid w:val="00F93FEC"/>
    <w:rsid w:val="00F94BC6"/>
    <w:rsid w:val="00F9748E"/>
    <w:rsid w:val="00FA218F"/>
    <w:rsid w:val="00FA2936"/>
    <w:rsid w:val="00FA2C63"/>
    <w:rsid w:val="00FA7C7D"/>
    <w:rsid w:val="00FB1B97"/>
    <w:rsid w:val="00FB1C90"/>
    <w:rsid w:val="00FB2452"/>
    <w:rsid w:val="00FB279B"/>
    <w:rsid w:val="00FB4AFB"/>
    <w:rsid w:val="00FB4FC8"/>
    <w:rsid w:val="00FB58A6"/>
    <w:rsid w:val="00FB7260"/>
    <w:rsid w:val="00FC0382"/>
    <w:rsid w:val="00FC0799"/>
    <w:rsid w:val="00FC0A07"/>
    <w:rsid w:val="00FC31E8"/>
    <w:rsid w:val="00FC3CD8"/>
    <w:rsid w:val="00FD0657"/>
    <w:rsid w:val="00FD3F27"/>
    <w:rsid w:val="00FD4E0B"/>
    <w:rsid w:val="00FD51FA"/>
    <w:rsid w:val="00FD6485"/>
    <w:rsid w:val="00FD6BE3"/>
    <w:rsid w:val="00FD7D31"/>
    <w:rsid w:val="00FE01A5"/>
    <w:rsid w:val="00FE3F5E"/>
    <w:rsid w:val="00FE4816"/>
    <w:rsid w:val="00FE4DDB"/>
    <w:rsid w:val="00FE56F3"/>
    <w:rsid w:val="00FE648E"/>
    <w:rsid w:val="00FE7552"/>
    <w:rsid w:val="00FE7B80"/>
    <w:rsid w:val="00FF21AB"/>
    <w:rsid w:val="00FF2B9F"/>
    <w:rsid w:val="00FF2E06"/>
    <w:rsid w:val="00FF536F"/>
    <w:rsid w:val="00FF6445"/>
    <w:rsid w:val="14B56BC2"/>
    <w:rsid w:val="316525A3"/>
    <w:rsid w:val="7001C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0499781C"/>
  <w15:docId w15:val="{7921E05B-B4ED-46C5-B469-0192FA0E6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BC3"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qFormat/>
    <w:rsid w:val="00542B82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qFormat/>
    <w:rsid w:val="00C756E4"/>
    <w:pPr>
      <w:keepNext/>
      <w:numPr>
        <w:ilvl w:val="1"/>
        <w:numId w:val="2"/>
      </w:numPr>
      <w:spacing w:before="360" w:after="24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qFormat/>
    <w:rsid w:val="00542B82"/>
    <w:pPr>
      <w:numPr>
        <w:ilvl w:val="2"/>
      </w:numPr>
      <w:spacing w:before="240" w:after="120"/>
      <w:outlineLvl w:val="2"/>
    </w:pPr>
  </w:style>
  <w:style w:type="paragraph" w:styleId="Ttulo4">
    <w:name w:val="heading 4"/>
    <w:basedOn w:val="Normal"/>
    <w:next w:val="Normal"/>
    <w:qFormat/>
    <w:rsid w:val="00542B82"/>
    <w:pPr>
      <w:keepNext/>
      <w:numPr>
        <w:ilvl w:val="3"/>
        <w:numId w:val="2"/>
      </w:numPr>
      <w:tabs>
        <w:tab w:val="left" w:pos="360"/>
      </w:tabs>
      <w:spacing w:before="240" w:after="12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qFormat/>
    <w:rsid w:val="00542B82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qFormat/>
    <w:rsid w:val="00542B82"/>
    <w:pPr>
      <w:numPr>
        <w:numId w:val="3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qFormat/>
    <w:rsid w:val="00542B82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qFormat/>
    <w:rsid w:val="00542B82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qFormat/>
    <w:rsid w:val="00542B82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C756E4"/>
    <w:rPr>
      <w:rFonts w:ascii="Arial" w:hAnsi="Arial"/>
      <w:b/>
      <w:sz w:val="24"/>
      <w:lang w:eastAsia="en-US"/>
    </w:rPr>
  </w:style>
  <w:style w:type="paragraph" w:styleId="Sumrio1">
    <w:name w:val="toc 1"/>
    <w:basedOn w:val="Normal"/>
    <w:next w:val="Normal"/>
    <w:uiPriority w:val="39"/>
    <w:rsid w:val="00542B82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rsid w:val="00542B82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rsid w:val="00542B82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rsid w:val="00542B82"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sid w:val="00542B82"/>
    <w:rPr>
      <w:color w:val="0000FF"/>
      <w:u w:val="single"/>
    </w:rPr>
  </w:style>
  <w:style w:type="paragraph" w:customStyle="1" w:styleId="Instruo">
    <w:name w:val="Instrução"/>
    <w:basedOn w:val="Normal"/>
    <w:next w:val="Normal"/>
    <w:link w:val="InstruoChar"/>
    <w:rsid w:val="00542B82"/>
    <w:pPr>
      <w:jc w:val="left"/>
    </w:pPr>
    <w:rPr>
      <w:i/>
      <w:color w:val="0000FF"/>
    </w:rPr>
  </w:style>
  <w:style w:type="character" w:customStyle="1" w:styleId="InstruoChar">
    <w:name w:val="Instrução Char"/>
    <w:basedOn w:val="Fontepargpadro"/>
    <w:link w:val="Instruo"/>
    <w:rsid w:val="00D825DC"/>
    <w:rPr>
      <w:rFonts w:ascii="Arial" w:hAnsi="Arial" w:cs="Arial"/>
      <w:i/>
      <w:color w:val="0000FF"/>
      <w:lang w:val="pt-BR" w:eastAsia="pt-BR" w:bidi="ar-SA"/>
    </w:rPr>
  </w:style>
  <w:style w:type="paragraph" w:styleId="Lista">
    <w:name w:val="List"/>
    <w:basedOn w:val="Normal"/>
    <w:semiHidden/>
    <w:rsid w:val="00542B82"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rsid w:val="00542B82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rsid w:val="0006437A"/>
    <w:rPr>
      <w:rFonts w:ascii="Arial" w:hAnsi="Arial" w:cs="Arial"/>
      <w:color w:val="000000"/>
    </w:rPr>
  </w:style>
  <w:style w:type="paragraph" w:styleId="Ttulo">
    <w:name w:val="Title"/>
    <w:basedOn w:val="Normal"/>
    <w:next w:val="Normal"/>
    <w:qFormat/>
    <w:rsid w:val="00542B82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rsid w:val="00542B82"/>
    <w:pPr>
      <w:spacing w:after="240"/>
      <w:jc w:val="left"/>
    </w:pPr>
    <w:rPr>
      <w:b/>
      <w:color w:val="999999"/>
      <w:sz w:val="52"/>
    </w:rPr>
  </w:style>
  <w:style w:type="character" w:styleId="Refdecomentrio">
    <w:name w:val="annotation reference"/>
    <w:basedOn w:val="Fontepargpadro"/>
    <w:semiHidden/>
    <w:rsid w:val="00542B82"/>
    <w:rPr>
      <w:sz w:val="16"/>
      <w:szCs w:val="16"/>
    </w:rPr>
  </w:style>
  <w:style w:type="paragraph" w:styleId="Textodecomentrio">
    <w:name w:val="annotation text"/>
    <w:basedOn w:val="Normal"/>
    <w:semiHidden/>
    <w:rsid w:val="00542B82"/>
  </w:style>
  <w:style w:type="paragraph" w:styleId="Corpodetexto2">
    <w:name w:val="Body Text 2"/>
    <w:basedOn w:val="Normal"/>
    <w:semiHidden/>
    <w:rsid w:val="00542B82"/>
    <w:rPr>
      <w:rFonts w:cs="Times New Roman"/>
      <w:color w:val="auto"/>
      <w:lang w:eastAsia="en-US"/>
    </w:rPr>
  </w:style>
  <w:style w:type="paragraph" w:customStyle="1" w:styleId="BodyText">
    <w:name w:val="BodyText"/>
    <w:basedOn w:val="Normal"/>
    <w:rsid w:val="00542B82"/>
    <w:pPr>
      <w:spacing w:before="40" w:after="60"/>
    </w:pPr>
    <w:rPr>
      <w:color w:val="auto"/>
    </w:rPr>
  </w:style>
  <w:style w:type="paragraph" w:styleId="Textodebalo">
    <w:name w:val="Balloon Text"/>
    <w:basedOn w:val="Normal"/>
    <w:semiHidden/>
    <w:rsid w:val="00542B82"/>
    <w:rPr>
      <w:rFonts w:ascii="Tahoma" w:hAnsi="Tahoma" w:cs="Tahoma"/>
      <w:sz w:val="16"/>
      <w:szCs w:val="16"/>
    </w:rPr>
  </w:style>
  <w:style w:type="paragraph" w:styleId="Assuntodocomentrio">
    <w:name w:val="annotation subject"/>
    <w:basedOn w:val="Textodecomentrio"/>
    <w:next w:val="Textodecomentrio"/>
    <w:semiHidden/>
    <w:rsid w:val="00542B82"/>
    <w:rPr>
      <w:b/>
      <w:bCs/>
    </w:rPr>
  </w:style>
  <w:style w:type="character" w:styleId="HiperlinkVisitado">
    <w:name w:val="FollowedHyperlink"/>
    <w:basedOn w:val="Fontepargpadro"/>
    <w:semiHidden/>
    <w:rsid w:val="00542B82"/>
    <w:rPr>
      <w:color w:val="800080"/>
      <w:u w:val="single"/>
    </w:rPr>
  </w:style>
  <w:style w:type="paragraph" w:customStyle="1" w:styleId="nomal">
    <w:name w:val="nomal"/>
    <w:basedOn w:val="Instruo"/>
    <w:rsid w:val="00542B82"/>
  </w:style>
  <w:style w:type="character" w:customStyle="1" w:styleId="apple-style-span">
    <w:name w:val="apple-style-span"/>
    <w:basedOn w:val="Fontepargpadro"/>
    <w:rsid w:val="00542B82"/>
  </w:style>
  <w:style w:type="paragraph" w:customStyle="1" w:styleId="nor">
    <w:name w:val="nor"/>
    <w:basedOn w:val="Rodap"/>
    <w:rsid w:val="00542B82"/>
    <w:pPr>
      <w:tabs>
        <w:tab w:val="clear" w:pos="4320"/>
        <w:tab w:val="clear" w:pos="8640"/>
      </w:tabs>
    </w:pPr>
  </w:style>
  <w:style w:type="paragraph" w:styleId="PargrafodaLista">
    <w:name w:val="List Paragraph"/>
    <w:basedOn w:val="Normal"/>
    <w:uiPriority w:val="34"/>
    <w:qFormat/>
    <w:rsid w:val="00B83CDF"/>
    <w:pPr>
      <w:ind w:left="720"/>
      <w:jc w:val="left"/>
    </w:pPr>
    <w:rPr>
      <w:rFonts w:ascii="Calibri" w:eastAsia="Calibri" w:hAnsi="Calibri" w:cs="Times New Roman"/>
      <w:color w:val="auto"/>
      <w:sz w:val="22"/>
      <w:szCs w:val="22"/>
    </w:rPr>
  </w:style>
  <w:style w:type="table" w:styleId="Tabelacomgrade">
    <w:name w:val="Table Grid"/>
    <w:basedOn w:val="Tabelanormal"/>
    <w:rsid w:val="0083478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EstiloRodapesquerda">
    <w:name w:val="Estilo Rodapé + À esquerda"/>
    <w:basedOn w:val="Rodap"/>
    <w:rsid w:val="00E456B5"/>
    <w:pPr>
      <w:jc w:val="left"/>
    </w:pPr>
    <w:rPr>
      <w:rFonts w:cs="Times New Roman"/>
    </w:rPr>
  </w:style>
  <w:style w:type="paragraph" w:customStyle="1" w:styleId="Norma">
    <w:name w:val="Norma["/>
    <w:basedOn w:val="Normal"/>
    <w:rsid w:val="00071C64"/>
    <w:pPr>
      <w:jc w:val="center"/>
    </w:pPr>
    <w:rPr>
      <w:b/>
      <w:color w:val="auto"/>
      <w:lang w:val="pt-PT"/>
    </w:rPr>
  </w:style>
  <w:style w:type="paragraph" w:customStyle="1" w:styleId="Norma0">
    <w:name w:val="Norma"/>
    <w:basedOn w:val="Norma"/>
    <w:rsid w:val="00071C64"/>
  </w:style>
  <w:style w:type="paragraph" w:customStyle="1" w:styleId="N">
    <w:name w:val="N"/>
    <w:basedOn w:val="Instruo"/>
    <w:rsid w:val="00A43A70"/>
  </w:style>
  <w:style w:type="character" w:styleId="Nmerodepgina">
    <w:name w:val="page number"/>
    <w:basedOn w:val="Fontepargpadro"/>
    <w:rsid w:val="0006437A"/>
    <w:rPr>
      <w:sz w:val="16"/>
    </w:rPr>
  </w:style>
  <w:style w:type="character" w:styleId="Forte">
    <w:name w:val="Strong"/>
    <w:basedOn w:val="Fontepargpadro"/>
    <w:uiPriority w:val="22"/>
    <w:qFormat/>
    <w:rsid w:val="005F0A29"/>
    <w:rPr>
      <w:b/>
      <w:bCs/>
    </w:rPr>
  </w:style>
  <w:style w:type="paragraph" w:styleId="NormalWeb">
    <w:name w:val="Normal (Web)"/>
    <w:basedOn w:val="Normal"/>
    <w:uiPriority w:val="99"/>
    <w:unhideWhenUsed/>
    <w:rsid w:val="005F0A29"/>
    <w:pPr>
      <w:spacing w:before="100" w:beforeAutospacing="1" w:after="100" w:afterAutospacing="1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Recuodecorpodetexto31">
    <w:name w:val="Recuo de corpo de texto 31"/>
    <w:basedOn w:val="Normal"/>
    <w:rsid w:val="00D010AD"/>
    <w:pPr>
      <w:suppressAutoHyphens/>
      <w:ind w:left="709"/>
    </w:pPr>
    <w:rPr>
      <w:rFonts w:cs="Times New Roman"/>
      <w:color w:val="auto"/>
      <w:sz w:val="24"/>
      <w:lang w:eastAsia="ar-SA"/>
    </w:rPr>
  </w:style>
  <w:style w:type="paragraph" w:customStyle="1" w:styleId="CTMISCorpo1">
    <w:name w:val="CTM/IS Corpo 1"/>
    <w:rsid w:val="00CF2811"/>
    <w:pPr>
      <w:suppressAutoHyphens/>
      <w:spacing w:before="120"/>
      <w:ind w:firstLine="425"/>
      <w:jc w:val="both"/>
    </w:pPr>
    <w:rPr>
      <w:rFonts w:ascii="Arial" w:hAnsi="Arial"/>
      <w:lang w:eastAsia="ar-SA"/>
    </w:rPr>
  </w:style>
  <w:style w:type="paragraph" w:customStyle="1" w:styleId="CTMISNvel1">
    <w:name w:val="CTM/IS Nível 1"/>
    <w:next w:val="Normal"/>
    <w:rsid w:val="00CF2811"/>
    <w:pPr>
      <w:keepNext/>
      <w:numPr>
        <w:numId w:val="4"/>
      </w:numPr>
      <w:suppressAutoHyphens/>
      <w:spacing w:before="240"/>
    </w:pPr>
    <w:rPr>
      <w:rFonts w:ascii="Arial" w:hAnsi="Arial"/>
      <w:b/>
      <w:i/>
      <w:caps/>
      <w:sz w:val="24"/>
      <w:lang w:eastAsia="ar-SA"/>
    </w:rPr>
  </w:style>
  <w:style w:type="character" w:customStyle="1" w:styleId="itemsubtitulotabela">
    <w:name w:val="item_subtitulo_tabela"/>
    <w:basedOn w:val="Fontepargpadro"/>
    <w:rsid w:val="00CB4D55"/>
  </w:style>
  <w:style w:type="paragraph" w:styleId="Sumrio4">
    <w:name w:val="toc 4"/>
    <w:basedOn w:val="Normal"/>
    <w:next w:val="Normal"/>
    <w:autoRedefine/>
    <w:uiPriority w:val="39"/>
    <w:unhideWhenUsed/>
    <w:rsid w:val="00CB4D55"/>
    <w:pPr>
      <w:spacing w:after="100" w:line="276" w:lineRule="auto"/>
      <w:ind w:left="660"/>
      <w:jc w:val="left"/>
    </w:pPr>
    <w:rPr>
      <w:rFonts w:ascii="Calibri" w:hAnsi="Calibri" w:cs="Times New Roman"/>
      <w:color w:val="auto"/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unhideWhenUsed/>
    <w:rsid w:val="00CB4D55"/>
    <w:pPr>
      <w:spacing w:after="100" w:line="276" w:lineRule="auto"/>
      <w:ind w:left="880"/>
      <w:jc w:val="left"/>
    </w:pPr>
    <w:rPr>
      <w:rFonts w:ascii="Calibri" w:hAnsi="Calibri" w:cs="Times New Roman"/>
      <w:color w:val="auto"/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unhideWhenUsed/>
    <w:rsid w:val="00CB4D55"/>
    <w:pPr>
      <w:spacing w:after="100" w:line="276" w:lineRule="auto"/>
      <w:ind w:left="1100"/>
      <w:jc w:val="left"/>
    </w:pPr>
    <w:rPr>
      <w:rFonts w:ascii="Calibri" w:hAnsi="Calibri" w:cs="Times New Roman"/>
      <w:color w:val="auto"/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unhideWhenUsed/>
    <w:rsid w:val="00CB4D55"/>
    <w:pPr>
      <w:spacing w:after="100" w:line="276" w:lineRule="auto"/>
      <w:ind w:left="1320"/>
      <w:jc w:val="left"/>
    </w:pPr>
    <w:rPr>
      <w:rFonts w:ascii="Calibri" w:hAnsi="Calibri" w:cs="Times New Roman"/>
      <w:color w:val="auto"/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unhideWhenUsed/>
    <w:rsid w:val="00CB4D55"/>
    <w:pPr>
      <w:spacing w:after="100" w:line="276" w:lineRule="auto"/>
      <w:ind w:left="1540"/>
      <w:jc w:val="left"/>
    </w:pPr>
    <w:rPr>
      <w:rFonts w:ascii="Calibri" w:hAnsi="Calibri" w:cs="Times New Roman"/>
      <w:color w:val="auto"/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unhideWhenUsed/>
    <w:rsid w:val="00CB4D55"/>
    <w:pPr>
      <w:spacing w:after="100" w:line="276" w:lineRule="auto"/>
      <w:ind w:left="1760"/>
      <w:jc w:val="left"/>
    </w:pPr>
    <w:rPr>
      <w:rFonts w:ascii="Calibri" w:hAnsi="Calibri" w:cs="Times New Roman"/>
      <w:color w:val="auto"/>
      <w:sz w:val="22"/>
      <w:szCs w:val="22"/>
    </w:rPr>
  </w:style>
  <w:style w:type="paragraph" w:styleId="TextosemFormatao">
    <w:name w:val="Plain Text"/>
    <w:basedOn w:val="Normal"/>
    <w:link w:val="TextosemFormataoChar"/>
    <w:rsid w:val="00874657"/>
    <w:pPr>
      <w:jc w:val="left"/>
    </w:pPr>
    <w:rPr>
      <w:rFonts w:ascii="Courier New" w:hAnsi="Courier New" w:cs="Courier New"/>
      <w:color w:val="auto"/>
    </w:rPr>
  </w:style>
  <w:style w:type="character" w:customStyle="1" w:styleId="TextosemFormataoChar">
    <w:name w:val="Texto sem Formatação Char"/>
    <w:basedOn w:val="Fontepargpadro"/>
    <w:link w:val="TextosemFormatao"/>
    <w:rsid w:val="00874657"/>
    <w:rPr>
      <w:rFonts w:ascii="Courier New" w:hAnsi="Courier New" w:cs="Courier New"/>
    </w:rPr>
  </w:style>
  <w:style w:type="paragraph" w:customStyle="1" w:styleId="01procedtexto">
    <w:name w:val="_01 proced_texto"/>
    <w:basedOn w:val="Normal"/>
    <w:rsid w:val="00874657"/>
    <w:pPr>
      <w:suppressAutoHyphens/>
      <w:ind w:left="284"/>
    </w:pPr>
    <w:rPr>
      <w:rFonts w:cs="Times New Roman"/>
      <w:color w:val="auto"/>
      <w:sz w:val="24"/>
      <w:szCs w:val="24"/>
      <w:lang w:eastAsia="ar-SA"/>
    </w:rPr>
  </w:style>
  <w:style w:type="paragraph" w:customStyle="1" w:styleId="CTMISInstrues">
    <w:name w:val="CTM/IS Instruções"/>
    <w:rsid w:val="00EE6BE0"/>
    <w:pPr>
      <w:suppressAutoHyphens/>
      <w:spacing w:before="60" w:after="60"/>
    </w:pPr>
    <w:rPr>
      <w:rFonts w:ascii="Arial" w:hAnsi="Arial" w:cs="Arial"/>
      <w:i/>
      <w:color w:val="0000FF"/>
      <w:sz w:val="18"/>
      <w:lang w:eastAsia="ar-SA"/>
    </w:rPr>
  </w:style>
  <w:style w:type="paragraph" w:customStyle="1" w:styleId="CTMISTabela">
    <w:name w:val="CTM/IS Tabela"/>
    <w:rsid w:val="00EE6BE0"/>
    <w:pPr>
      <w:keepNext/>
      <w:suppressAutoHyphens/>
      <w:spacing w:before="60" w:after="60"/>
      <w:jc w:val="center"/>
    </w:pPr>
    <w:rPr>
      <w:rFonts w:ascii="Arial" w:hAnsi="Arial" w:cs="Arial"/>
      <w:b/>
      <w:lang w:eastAsia="ar-SA"/>
    </w:rPr>
  </w:style>
  <w:style w:type="paragraph" w:customStyle="1" w:styleId="RUPInstrues">
    <w:name w:val="RUP Instruções"/>
    <w:rsid w:val="00BB02A2"/>
    <w:pPr>
      <w:suppressAutoHyphens/>
      <w:spacing w:before="60" w:after="60"/>
      <w:jc w:val="both"/>
    </w:pPr>
    <w:rPr>
      <w:rFonts w:ascii="Arial" w:hAnsi="Arial" w:cs="Arial"/>
      <w:i/>
      <w:color w:val="0000FF"/>
      <w:sz w:val="18"/>
      <w:lang w:eastAsia="ar-SA"/>
    </w:rPr>
  </w:style>
  <w:style w:type="paragraph" w:customStyle="1" w:styleId="RUPTabela">
    <w:name w:val="RUP Tabela"/>
    <w:rsid w:val="00BB02A2"/>
    <w:pPr>
      <w:suppressAutoHyphens/>
      <w:spacing w:before="60" w:after="60"/>
    </w:pPr>
    <w:rPr>
      <w:rFonts w:ascii="Arial" w:hAnsi="Arial" w:cs="Arial"/>
      <w:lang w:val="es-ES_tradnl" w:eastAsia="ar-SA"/>
    </w:rPr>
  </w:style>
  <w:style w:type="paragraph" w:customStyle="1" w:styleId="RUPCorpo1">
    <w:name w:val="RUP Corpo 1"/>
    <w:rsid w:val="00BB02A2"/>
    <w:pPr>
      <w:suppressAutoHyphens/>
      <w:spacing w:before="120"/>
      <w:ind w:firstLine="425"/>
      <w:jc w:val="both"/>
    </w:pPr>
    <w:rPr>
      <w:rFonts w:ascii="Arial" w:hAnsi="Arial"/>
      <w:lang w:eastAsia="ar-SA"/>
    </w:rPr>
  </w:style>
  <w:style w:type="paragraph" w:customStyle="1" w:styleId="RUPNvel1">
    <w:name w:val="RUP Nível 1"/>
    <w:next w:val="Normal"/>
    <w:rsid w:val="00BB02A2"/>
    <w:pPr>
      <w:keepNext/>
      <w:numPr>
        <w:numId w:val="5"/>
      </w:numPr>
      <w:suppressAutoHyphens/>
      <w:spacing w:before="240"/>
    </w:pPr>
    <w:rPr>
      <w:rFonts w:ascii="Arial" w:hAnsi="Arial"/>
      <w:b/>
      <w:i/>
      <w:caps/>
      <w:sz w:val="24"/>
      <w:lang w:eastAsia="ar-SA"/>
    </w:rPr>
  </w:style>
  <w:style w:type="paragraph" w:customStyle="1" w:styleId="CTMISNvel10">
    <w:name w:val="CTM/IS Nível1"/>
    <w:basedOn w:val="RUPNvel1"/>
    <w:qFormat/>
    <w:rsid w:val="00BB02A2"/>
    <w:pPr>
      <w:tabs>
        <w:tab w:val="clear" w:pos="360"/>
      </w:tabs>
    </w:pPr>
  </w:style>
  <w:style w:type="paragraph" w:customStyle="1" w:styleId="CTMISNvel2">
    <w:name w:val="CTM/IS Nível2"/>
    <w:basedOn w:val="Normal"/>
    <w:qFormat/>
    <w:rsid w:val="00BB02A2"/>
    <w:pPr>
      <w:keepNext/>
      <w:numPr>
        <w:ilvl w:val="1"/>
        <w:numId w:val="5"/>
      </w:numPr>
      <w:suppressAutoHyphens/>
      <w:spacing w:before="240"/>
    </w:pPr>
    <w:rPr>
      <w:b/>
      <w:i/>
      <w:lang w:eastAsia="ar-SA"/>
    </w:rPr>
  </w:style>
  <w:style w:type="paragraph" w:customStyle="1" w:styleId="PargrafodaLista1">
    <w:name w:val="Parágrafo da Lista1"/>
    <w:basedOn w:val="Normal"/>
    <w:rsid w:val="00B159D4"/>
    <w:pPr>
      <w:suppressAutoHyphens/>
      <w:spacing w:line="100" w:lineRule="atLeast"/>
    </w:pPr>
    <w:rPr>
      <w:kern w:val="1"/>
      <w:lang w:eastAsia="ar-SA"/>
    </w:rPr>
  </w:style>
  <w:style w:type="paragraph" w:customStyle="1" w:styleId="western">
    <w:name w:val="western"/>
    <w:basedOn w:val="Normal"/>
    <w:rsid w:val="000E2D71"/>
    <w:pPr>
      <w:spacing w:before="100" w:beforeAutospacing="1" w:after="119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Instrues">
    <w:name w:val="Instruções"/>
    <w:rsid w:val="00BD1EFF"/>
    <w:pPr>
      <w:suppressAutoHyphens/>
      <w:spacing w:before="60" w:after="60"/>
    </w:pPr>
    <w:rPr>
      <w:rFonts w:ascii="Arial" w:hAnsi="Arial" w:cs="Arial"/>
      <w:i/>
      <w:color w:val="0000FF"/>
      <w:sz w:val="18"/>
      <w:lang w:eastAsia="ar-SA"/>
    </w:rPr>
  </w:style>
  <w:style w:type="paragraph" w:customStyle="1" w:styleId="Nvel3">
    <w:name w:val="Nível 3"/>
    <w:next w:val="Normal"/>
    <w:rsid w:val="00BD1EFF"/>
    <w:pPr>
      <w:keepNext/>
      <w:tabs>
        <w:tab w:val="num" w:pos="360"/>
        <w:tab w:val="left" w:pos="720"/>
      </w:tabs>
      <w:suppressAutoHyphens/>
      <w:spacing w:before="120"/>
      <w:ind w:left="360" w:hanging="360"/>
      <w:jc w:val="both"/>
    </w:pPr>
    <w:rPr>
      <w:rFonts w:ascii="Arial" w:hAnsi="Arial"/>
      <w:lang w:eastAsia="ar-SA"/>
    </w:rPr>
  </w:style>
  <w:style w:type="paragraph" w:customStyle="1" w:styleId="TtuloNvel1">
    <w:name w:val="Título_Nível1"/>
    <w:basedOn w:val="Normal"/>
    <w:next w:val="Normal"/>
    <w:qFormat/>
    <w:rsid w:val="00BD1EFF"/>
    <w:pPr>
      <w:keepNext/>
      <w:keepLines/>
      <w:numPr>
        <w:numId w:val="6"/>
      </w:numPr>
      <w:spacing w:before="240" w:after="240"/>
      <w:jc w:val="left"/>
    </w:pPr>
    <w:rPr>
      <w:rFonts w:cs="Times New Roman"/>
      <w:b/>
      <w:bCs/>
      <w:caps/>
      <w:color w:val="auto"/>
      <w:sz w:val="22"/>
      <w:szCs w:val="28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9F4F8B"/>
    <w:rPr>
      <w:color w:val="808080"/>
    </w:rPr>
  </w:style>
  <w:style w:type="paragraph" w:styleId="Legenda">
    <w:name w:val="caption"/>
    <w:basedOn w:val="Normal"/>
    <w:next w:val="Normal"/>
    <w:uiPriority w:val="35"/>
    <w:unhideWhenUsed/>
    <w:qFormat/>
    <w:rsid w:val="00FE648E"/>
    <w:pPr>
      <w:spacing w:after="200"/>
    </w:pPr>
    <w:rPr>
      <w:b/>
      <w:bCs/>
      <w:color w:val="4F81BD" w:themeColor="accent1"/>
      <w:sz w:val="18"/>
      <w:szCs w:val="18"/>
    </w:rPr>
  </w:style>
  <w:style w:type="paragraph" w:customStyle="1" w:styleId="corpodetexto">
    <w:name w:val="corpo de texto"/>
    <w:basedOn w:val="Normal"/>
    <w:autoRedefine/>
    <w:rsid w:val="00101587"/>
    <w:pPr>
      <w:spacing w:after="120"/>
    </w:pPr>
    <w:rPr>
      <w:color w:val="auto"/>
      <w:spacing w:val="-4"/>
      <w:kern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7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5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2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83661">
          <w:marLeft w:val="547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7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5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5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34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4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7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4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7712">
          <w:marLeft w:val="547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9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7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0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4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6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0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3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6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7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9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8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82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8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5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8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1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49475">
          <w:marLeft w:val="547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4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54929">
          <w:marLeft w:val="547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0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1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1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3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0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8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8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7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1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7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9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6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5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0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5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7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0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21997">
          <w:marLeft w:val="547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7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1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6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1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0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1638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6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0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0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1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4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6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1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8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7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3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2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9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7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0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7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1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7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6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9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7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067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88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hyperlink" Target="http://projeto.desenvolvimento.saude.gov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://projeto.desenvolvimento.saude.gov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projeto.desenvolvimento.saude.gov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hyperlink" Target="http://projeto.desenvolvimento.saude.gov" TargetMode="External"/><Relationship Id="rId23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19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svnadm.saude.gov/csvn/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DBF0A81398D49AF908B055E364CC54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F666C0C-FADA-4C78-B942-FFF92D438F44}"/>
      </w:docPartPr>
      <w:docPartBody>
        <w:p w:rsidR="002C3CE7" w:rsidRDefault="000D3216" w:rsidP="000D3216">
          <w:pPr>
            <w:pStyle w:val="7DBF0A81398D49AF908B055E364CC549"/>
          </w:pPr>
          <w:r w:rsidRPr="00C358C9">
            <w:rPr>
              <w:rStyle w:val="TextodoEspaoReservado"/>
            </w:rPr>
            <w:t>[Título]</w:t>
          </w:r>
        </w:p>
      </w:docPartBody>
    </w:docPart>
    <w:docPart>
      <w:docPartPr>
        <w:name w:val="A823F9ED96C1466AA256BA79E4E2B6B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5F48A0-B45A-4DCB-B93F-47F582952926}"/>
      </w:docPartPr>
      <w:docPartBody>
        <w:p w:rsidR="002C3CE7" w:rsidRDefault="000D3216">
          <w:r w:rsidRPr="00C358C9">
            <w:rPr>
              <w:rStyle w:val="TextodoEspaoReservado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3216"/>
    <w:rsid w:val="00000D03"/>
    <w:rsid w:val="00026D42"/>
    <w:rsid w:val="0007152B"/>
    <w:rsid w:val="000A10C5"/>
    <w:rsid w:val="000D227D"/>
    <w:rsid w:val="000D3216"/>
    <w:rsid w:val="001018E9"/>
    <w:rsid w:val="001B19FF"/>
    <w:rsid w:val="001E0A60"/>
    <w:rsid w:val="0026588B"/>
    <w:rsid w:val="00275C28"/>
    <w:rsid w:val="002C3CE7"/>
    <w:rsid w:val="003417DB"/>
    <w:rsid w:val="003E0BFA"/>
    <w:rsid w:val="003F3756"/>
    <w:rsid w:val="00434944"/>
    <w:rsid w:val="004F66E1"/>
    <w:rsid w:val="00536A0A"/>
    <w:rsid w:val="00552A30"/>
    <w:rsid w:val="005E48E7"/>
    <w:rsid w:val="006411CC"/>
    <w:rsid w:val="006542A0"/>
    <w:rsid w:val="006D6E63"/>
    <w:rsid w:val="0071308A"/>
    <w:rsid w:val="00735DC1"/>
    <w:rsid w:val="00811DDB"/>
    <w:rsid w:val="008479BF"/>
    <w:rsid w:val="00865AA0"/>
    <w:rsid w:val="008D7869"/>
    <w:rsid w:val="008E22C6"/>
    <w:rsid w:val="00913B2F"/>
    <w:rsid w:val="00932E2A"/>
    <w:rsid w:val="009950D7"/>
    <w:rsid w:val="009F40EB"/>
    <w:rsid w:val="00A26F04"/>
    <w:rsid w:val="00B70B08"/>
    <w:rsid w:val="00B851EA"/>
    <w:rsid w:val="00BA5B9B"/>
    <w:rsid w:val="00BE6680"/>
    <w:rsid w:val="00BF496D"/>
    <w:rsid w:val="00C23CAF"/>
    <w:rsid w:val="00C24CDD"/>
    <w:rsid w:val="00CD021E"/>
    <w:rsid w:val="00D215B7"/>
    <w:rsid w:val="00D66495"/>
    <w:rsid w:val="00D73422"/>
    <w:rsid w:val="00E80FE3"/>
    <w:rsid w:val="00EF5077"/>
    <w:rsid w:val="00F93C42"/>
    <w:rsid w:val="00FF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CE7"/>
    <w:rPr>
      <w:rFonts w:cs="Times New Roman"/>
      <w:sz w:val="3276"/>
      <w:szCs w:val="327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7DBF0A81398D49AF908B055E364CC549">
    <w:name w:val="7DBF0A81398D49AF908B055E364CC549"/>
    <w:rsid w:val="000D321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56BFCD859847E47AAFB2EBA728B1E0F" ma:contentTypeVersion="3" ma:contentTypeDescription="Crie um novo documento." ma:contentTypeScope="" ma:versionID="3e4c15d4e755fc8c5942595cd9c7d1bf">
  <xsd:schema xmlns:xsd="http://www.w3.org/2001/XMLSchema" xmlns:xs="http://www.w3.org/2001/XMLSchema" xmlns:p="http://schemas.microsoft.com/office/2006/metadata/properties" xmlns:ns2="4b5935da-d870-427b-99b8-49e9dbb926db" targetNamespace="http://schemas.microsoft.com/office/2006/metadata/properties" ma:root="true" ma:fieldsID="fea8a3c7d66686e90e239da4490a63db" ns2:_="">
    <xsd:import namespace="4b5935da-d870-427b-99b8-49e9dbb926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935da-d870-427b-99b8-49e9dbb926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62CF0B-F3E3-46F2-A720-2CD537D9FE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F6D406-7C89-4771-BC99-299BC4D94323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98F656CE-A108-4416-9E87-C47FFE96CAC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565CC7-915D-48B7-AECF-629ACF2A4C12}">
  <ds:schemaRefs>
    <ds:schemaRef ds:uri="http://schemas.microsoft.com/office/2006/metadata/properties"/>
  </ds:schemaRefs>
</ds:datastoreItem>
</file>

<file path=customXml/itemProps5.xml><?xml version="1.0" encoding="utf-8"?>
<ds:datastoreItem xmlns:ds="http://schemas.openxmlformats.org/officeDocument/2006/customXml" ds:itemID="{6C0E8DE7-E537-44C1-8A1A-B2B53CD462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5935da-d870-427b-99b8-49e9dbb926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13</Pages>
  <Words>2001</Words>
  <Characters>11646</Characters>
  <Application>Microsoft Office Word</Application>
  <DocSecurity>0</DocSecurity>
  <Lines>388</Lines>
  <Paragraphs>317</Paragraphs>
  <ScaleCrop>false</ScaleCrop>
  <Manager>Marcio Paiva Barbosa</Manager>
  <Company>CTIS</Company>
  <LinksUpToDate>false</LinksUpToDate>
  <CharactersWithSpaces>13330</CharactersWithSpaces>
  <SharedDoc>false</SharedDoc>
  <HLinks>
    <vt:vector size="180" baseType="variant">
      <vt:variant>
        <vt:i4>4194371</vt:i4>
      </vt:variant>
      <vt:variant>
        <vt:i4>165</vt:i4>
      </vt:variant>
      <vt:variant>
        <vt:i4>0</vt:i4>
      </vt:variant>
      <vt:variant>
        <vt:i4>5</vt:i4>
      </vt:variant>
      <vt:variant>
        <vt:lpwstr>http://projeto.desenvolvimento.saude.gov/</vt:lpwstr>
      </vt:variant>
      <vt:variant>
        <vt:lpwstr/>
      </vt:variant>
      <vt:variant>
        <vt:i4>4194371</vt:i4>
      </vt:variant>
      <vt:variant>
        <vt:i4>162</vt:i4>
      </vt:variant>
      <vt:variant>
        <vt:i4>0</vt:i4>
      </vt:variant>
      <vt:variant>
        <vt:i4>5</vt:i4>
      </vt:variant>
      <vt:variant>
        <vt:lpwstr>http://projeto.desenvolvimento.saude.gov/</vt:lpwstr>
      </vt:variant>
      <vt:variant>
        <vt:lpwstr/>
      </vt:variant>
      <vt:variant>
        <vt:i4>4194371</vt:i4>
      </vt:variant>
      <vt:variant>
        <vt:i4>159</vt:i4>
      </vt:variant>
      <vt:variant>
        <vt:i4>0</vt:i4>
      </vt:variant>
      <vt:variant>
        <vt:i4>5</vt:i4>
      </vt:variant>
      <vt:variant>
        <vt:lpwstr>http://projeto.desenvolvimento.saude.gov/</vt:lpwstr>
      </vt:variant>
      <vt:variant>
        <vt:lpwstr/>
      </vt:variant>
      <vt:variant>
        <vt:i4>4194371</vt:i4>
      </vt:variant>
      <vt:variant>
        <vt:i4>156</vt:i4>
      </vt:variant>
      <vt:variant>
        <vt:i4>0</vt:i4>
      </vt:variant>
      <vt:variant>
        <vt:i4>5</vt:i4>
      </vt:variant>
      <vt:variant>
        <vt:lpwstr>http://projeto.desenvolvimento.saude.gov/</vt:lpwstr>
      </vt:variant>
      <vt:variant>
        <vt:lpwstr/>
      </vt:variant>
      <vt:variant>
        <vt:i4>2293857</vt:i4>
      </vt:variant>
      <vt:variant>
        <vt:i4>153</vt:i4>
      </vt:variant>
      <vt:variant>
        <vt:i4>0</vt:i4>
      </vt:variant>
      <vt:variant>
        <vt:i4>5</vt:i4>
      </vt:variant>
      <vt:variant>
        <vt:lpwstr>https://svnadm.saude.gov/csvn/</vt:lpwstr>
      </vt:variant>
      <vt:variant>
        <vt:lpwstr/>
      </vt:variant>
      <vt:variant>
        <vt:i4>1769526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_Toc445121584</vt:lpwstr>
      </vt:variant>
      <vt:variant>
        <vt:i4>1769526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_Toc445121583</vt:lpwstr>
      </vt:variant>
      <vt:variant>
        <vt:i4>1769526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_Toc445121582</vt:lpwstr>
      </vt:variant>
      <vt:variant>
        <vt:i4>1769526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_Toc445121581</vt:lpwstr>
      </vt:variant>
      <vt:variant>
        <vt:i4>1769526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_Toc445121580</vt:lpwstr>
      </vt:variant>
      <vt:variant>
        <vt:i4>1310774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_Toc445121579</vt:lpwstr>
      </vt:variant>
      <vt:variant>
        <vt:i4>1310774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_Toc445121578</vt:lpwstr>
      </vt:variant>
      <vt:variant>
        <vt:i4>1310774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_Toc445121577</vt:lpwstr>
      </vt:variant>
      <vt:variant>
        <vt:i4>1310774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_Toc445121576</vt:lpwstr>
      </vt:variant>
      <vt:variant>
        <vt:i4>1310774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_Toc445121575</vt:lpwstr>
      </vt:variant>
      <vt:variant>
        <vt:i4>1310774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_Toc445121574</vt:lpwstr>
      </vt:variant>
      <vt:variant>
        <vt:i4>1310774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_Toc445121573</vt:lpwstr>
      </vt:variant>
      <vt:variant>
        <vt:i4>1310774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_Toc445121572</vt:lpwstr>
      </vt:variant>
      <vt:variant>
        <vt:i4>1310774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_Toc445121571</vt:lpwstr>
      </vt:variant>
      <vt:variant>
        <vt:i4>1310774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_Toc445121570</vt:lpwstr>
      </vt:variant>
      <vt:variant>
        <vt:i4>1376310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_Toc445121569</vt:lpwstr>
      </vt:variant>
      <vt:variant>
        <vt:i4>1376310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_Toc445121568</vt:lpwstr>
      </vt:variant>
      <vt:variant>
        <vt:i4>1376310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_Toc445121567</vt:lpwstr>
      </vt:variant>
      <vt:variant>
        <vt:i4>1376310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_Toc445121566</vt:lpwstr>
      </vt:variant>
      <vt:variant>
        <vt:i4>1376310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_Toc445121565</vt:lpwstr>
      </vt:variant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_Toc445121564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_Toc445121563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_Toc445121562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_Toc445121561</vt:lpwstr>
      </vt:variant>
      <vt:variant>
        <vt:i4>1376310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_Toc445121560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Gerenciamento de Configuração</dc:title>
  <dc:subject>SIGLA – Descrição do Projeto</dc:subject>
  <dc:creator>CTIS - MARCIO PAIVA BARBOSA</dc:creator>
  <cp:keywords/>
  <dc:description/>
  <cp:lastModifiedBy>RENAN BATISTA DOS SANTOS</cp:lastModifiedBy>
  <cp:revision>136</cp:revision>
  <cp:lastPrinted>2014-09-30T12:16:00Z</cp:lastPrinted>
  <dcterms:created xsi:type="dcterms:W3CDTF">2016-02-29T13:01:00Z</dcterms:created>
  <dcterms:modified xsi:type="dcterms:W3CDTF">2026-03-18T23:24:00Z</dcterms:modified>
  <cp:contentStatus>0</cp:contentStatus>
  <cp:version>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Sigla_Projeto">
    <vt:lpwstr>Sigla do Projeto</vt:lpwstr>
  </property>
  <property fmtid="{D5CDD505-2E9C-101B-9397-08002B2CF9AE}" pid="3" name="ContentTypeId">
    <vt:lpwstr>0x010100D56BFCD859847E47AAFB2EBA728B1E0F</vt:lpwstr>
  </property>
</Properties>
</file>